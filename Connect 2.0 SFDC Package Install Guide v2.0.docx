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9F6DF" w14:textId="644BBD9B" w:rsidR="2E6BBEFA" w:rsidRPr="000C47C7" w:rsidRDefault="2E6BBEFA" w:rsidP="2E6BBEFA">
      <w:pPr>
        <w:rPr>
          <w:rFonts w:asciiTheme="minorHAnsi" w:eastAsia="Arial" w:hAnsiTheme="minorHAnsi" w:cstheme="minorHAnsi"/>
          <w:sz w:val="52"/>
          <w:szCs w:val="52"/>
        </w:rPr>
      </w:pPr>
    </w:p>
    <w:p w14:paraId="4B410F3D" w14:textId="32D769E9" w:rsidR="00851DAE" w:rsidRPr="000C47C7" w:rsidRDefault="00A20884" w:rsidP="008A42D8">
      <w:pPr>
        <w:pStyle w:val="Title"/>
        <w:jc w:val="center"/>
        <w:rPr>
          <w:rFonts w:asciiTheme="minorHAnsi" w:hAnsiTheme="minorHAnsi" w:cstheme="minorHAnsi"/>
        </w:rPr>
      </w:pPr>
      <w:proofErr w:type="spellStart"/>
      <w:r w:rsidRPr="000C47C7">
        <w:rPr>
          <w:rFonts w:asciiTheme="minorHAnsi" w:hAnsiTheme="minorHAnsi" w:cstheme="minorHAnsi"/>
        </w:rPr>
        <w:t>TSANet</w:t>
      </w:r>
      <w:proofErr w:type="spellEnd"/>
      <w:r w:rsidRPr="000C47C7">
        <w:rPr>
          <w:rFonts w:asciiTheme="minorHAnsi" w:hAnsiTheme="minorHAnsi" w:cstheme="minorHAnsi"/>
        </w:rPr>
        <w:t xml:space="preserve"> Connect</w:t>
      </w:r>
    </w:p>
    <w:p w14:paraId="3D1132D6" w14:textId="77777777" w:rsidR="00AD5B24" w:rsidRPr="000C47C7" w:rsidRDefault="00AD5B24" w:rsidP="008A42D8">
      <w:pPr>
        <w:pStyle w:val="Title"/>
        <w:jc w:val="center"/>
        <w:rPr>
          <w:rFonts w:asciiTheme="minorHAnsi" w:hAnsiTheme="minorHAnsi" w:cstheme="minorHAnsi"/>
        </w:rPr>
      </w:pPr>
    </w:p>
    <w:p w14:paraId="0D5ACD84" w14:textId="495AD7AF" w:rsidR="00911468" w:rsidRPr="000C47C7" w:rsidRDefault="00A20884" w:rsidP="008A42D8">
      <w:pPr>
        <w:pStyle w:val="Title"/>
        <w:jc w:val="center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</w:rPr>
        <w:t>Salesforce Install</w:t>
      </w:r>
      <w:r w:rsidR="00B7245F" w:rsidRPr="000C47C7">
        <w:rPr>
          <w:rFonts w:asciiTheme="minorHAnsi" w:hAnsiTheme="minorHAnsi" w:cstheme="minorHAnsi"/>
        </w:rPr>
        <w:t xml:space="preserve"> </w:t>
      </w:r>
      <w:r w:rsidRPr="000C47C7">
        <w:rPr>
          <w:rFonts w:asciiTheme="minorHAnsi" w:hAnsiTheme="minorHAnsi" w:cstheme="minorHAnsi"/>
        </w:rPr>
        <w:t>Guide</w:t>
      </w:r>
    </w:p>
    <w:p w14:paraId="672A6659" w14:textId="77777777" w:rsidR="00911468" w:rsidRPr="000C47C7" w:rsidRDefault="00911468">
      <w:pPr>
        <w:spacing w:line="200" w:lineRule="exact"/>
        <w:rPr>
          <w:rFonts w:asciiTheme="minorHAnsi" w:hAnsiTheme="minorHAnsi" w:cstheme="minorHAnsi"/>
        </w:rPr>
      </w:pPr>
    </w:p>
    <w:p w14:paraId="0A37501D" w14:textId="77777777" w:rsidR="00911468" w:rsidRPr="000C47C7" w:rsidRDefault="00911468">
      <w:pPr>
        <w:spacing w:line="200" w:lineRule="exact"/>
        <w:rPr>
          <w:rFonts w:asciiTheme="minorHAnsi" w:hAnsiTheme="minorHAnsi" w:cstheme="minorHAnsi"/>
        </w:rPr>
      </w:pPr>
    </w:p>
    <w:p w14:paraId="6A05A809" w14:textId="77777777" w:rsidR="00911468" w:rsidRPr="000C47C7" w:rsidRDefault="00911468" w:rsidP="7EDC0BFE">
      <w:pPr>
        <w:spacing w:line="200" w:lineRule="exact"/>
        <w:rPr>
          <w:rFonts w:asciiTheme="minorHAnsi" w:hAnsiTheme="minorHAnsi" w:cstheme="minorHAnsi"/>
        </w:rPr>
      </w:pPr>
    </w:p>
    <w:p w14:paraId="61F6E4B8" w14:textId="77777777" w:rsidR="00851DAE" w:rsidRPr="000C47C7" w:rsidRDefault="00851DAE" w:rsidP="7EDC0BFE">
      <w:pPr>
        <w:spacing w:line="200" w:lineRule="exact"/>
        <w:rPr>
          <w:rFonts w:asciiTheme="minorHAnsi" w:hAnsiTheme="minorHAnsi" w:cstheme="minorHAnsi"/>
        </w:rPr>
      </w:pPr>
    </w:p>
    <w:p w14:paraId="5A39BBE3" w14:textId="77777777" w:rsidR="00911468" w:rsidRPr="000C47C7" w:rsidRDefault="00911468">
      <w:pPr>
        <w:spacing w:before="8" w:line="200" w:lineRule="exact"/>
        <w:rPr>
          <w:rFonts w:asciiTheme="minorHAnsi" w:hAnsiTheme="minorHAnsi" w:cstheme="minorHAnsi"/>
        </w:rPr>
      </w:pPr>
    </w:p>
    <w:p w14:paraId="233AEEDC" w14:textId="77777777" w:rsidR="008A42D8" w:rsidRPr="000C47C7" w:rsidRDefault="008A42D8" w:rsidP="1C2656D6">
      <w:pPr>
        <w:spacing w:line="200" w:lineRule="exact"/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0026EB30" w14:textId="77777777" w:rsidR="008A42D8" w:rsidRPr="000C47C7" w:rsidRDefault="008A42D8" w:rsidP="1C2656D6">
      <w:pPr>
        <w:spacing w:line="200" w:lineRule="exact"/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1012FF93" w14:textId="77777777" w:rsidR="000E5BB6" w:rsidRPr="000C47C7" w:rsidRDefault="000E5BB6" w:rsidP="1C2656D6">
      <w:pPr>
        <w:spacing w:line="200" w:lineRule="exact"/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04E00F0D" w14:textId="77777777" w:rsidR="000E5BB6" w:rsidRPr="000C47C7" w:rsidRDefault="000E5BB6" w:rsidP="1C2656D6">
      <w:pPr>
        <w:spacing w:line="200" w:lineRule="exact"/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0D28FE45" w14:textId="77777777" w:rsidR="000E5BB6" w:rsidRPr="000C47C7" w:rsidRDefault="000E5BB6" w:rsidP="1C2656D6">
      <w:pPr>
        <w:spacing w:line="200" w:lineRule="exact"/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04040928" w14:textId="40C7F8A1" w:rsidR="1C2656D6" w:rsidRPr="000C47C7" w:rsidRDefault="1C2656D6" w:rsidP="007A5B9A">
      <w:pPr>
        <w:pStyle w:val="Heading1"/>
        <w:ind w:left="0" w:firstLine="0"/>
        <w:rPr>
          <w:rFonts w:asciiTheme="minorHAnsi" w:eastAsia="Arial" w:hAnsiTheme="minorHAnsi" w:cstheme="minorHAnsi"/>
        </w:rPr>
      </w:pPr>
    </w:p>
    <w:p w14:paraId="45FB0818" w14:textId="6DC7EB1D" w:rsidR="00911468" w:rsidRPr="008E037D" w:rsidRDefault="00A20884" w:rsidP="008E037D">
      <w:pPr>
        <w:pStyle w:val="Heading1"/>
        <w:rPr>
          <w:highlight w:val="green"/>
        </w:rPr>
      </w:pPr>
      <w:r w:rsidRPr="008E037D">
        <w:t xml:space="preserve">Install / Uninstall </w:t>
      </w:r>
      <w:r w:rsidR="008E037D">
        <w:t>P</w:t>
      </w:r>
      <w:r w:rsidRPr="008E037D">
        <w:t>ackage.</w:t>
      </w:r>
    </w:p>
    <w:p w14:paraId="53128261" w14:textId="77777777" w:rsidR="00911468" w:rsidRPr="000C47C7" w:rsidRDefault="00911468" w:rsidP="7EDC0BFE">
      <w:pPr>
        <w:spacing w:line="200" w:lineRule="exact"/>
        <w:rPr>
          <w:rFonts w:asciiTheme="minorHAnsi" w:hAnsiTheme="minorHAnsi" w:cstheme="minorHAnsi"/>
        </w:rPr>
      </w:pPr>
    </w:p>
    <w:p w14:paraId="62486C05" w14:textId="77777777" w:rsidR="00911468" w:rsidRDefault="00911468">
      <w:pPr>
        <w:spacing w:before="18" w:line="280" w:lineRule="exact"/>
        <w:rPr>
          <w:rFonts w:asciiTheme="minorHAnsi" w:hAnsiTheme="minorHAnsi" w:cstheme="minorHAnsi"/>
          <w:sz w:val="28"/>
          <w:szCs w:val="28"/>
        </w:rPr>
      </w:pPr>
    </w:p>
    <w:p w14:paraId="2CD23625" w14:textId="77777777" w:rsidR="007A5B9A" w:rsidRPr="007A5B9A" w:rsidRDefault="007A5B9A" w:rsidP="007A5B9A">
      <w:pPr>
        <w:spacing w:line="280" w:lineRule="exact"/>
        <w:ind w:right="544"/>
        <w:rPr>
          <w:rFonts w:asciiTheme="minorHAnsi" w:eastAsia="Arial" w:hAnsiTheme="minorHAnsi" w:cstheme="minorHAnsi"/>
          <w:sz w:val="24"/>
          <w:szCs w:val="24"/>
        </w:rPr>
      </w:pPr>
      <w:r w:rsidRPr="007A5B9A">
        <w:rPr>
          <w:rFonts w:asciiTheme="minorHAnsi" w:eastAsia="Arial" w:hAnsiTheme="minorHAnsi" w:cstheme="minorHAnsi"/>
          <w:b/>
          <w:bCs/>
          <w:sz w:val="24"/>
          <w:szCs w:val="24"/>
        </w:rPr>
        <w:t>Note:</w:t>
      </w:r>
      <w:r w:rsidRPr="007A5B9A">
        <w:rPr>
          <w:rFonts w:asciiTheme="minorHAnsi" w:eastAsia="Arial" w:hAnsiTheme="minorHAnsi" w:cstheme="minorHAnsi"/>
          <w:sz w:val="24"/>
          <w:szCs w:val="24"/>
        </w:rPr>
        <w:t xml:space="preserve"> Please ensure an existing Beta package is not installed, as it will give an erro</w:t>
      </w:r>
      <w:r w:rsidRPr="007A5B9A">
        <w:rPr>
          <w:rFonts w:asciiTheme="minorHAnsi" w:eastAsia="Arial" w:hAnsiTheme="minorHAnsi" w:cstheme="minorHAnsi"/>
          <w:spacing w:val="-15"/>
          <w:sz w:val="24"/>
          <w:szCs w:val="24"/>
        </w:rPr>
        <w:t>r</w:t>
      </w:r>
      <w:r w:rsidRPr="007A5B9A">
        <w:rPr>
          <w:rFonts w:asciiTheme="minorHAnsi" w:eastAsia="Arial" w:hAnsiTheme="minorHAnsi" w:cstheme="minorHAnsi"/>
          <w:sz w:val="24"/>
          <w:szCs w:val="24"/>
        </w:rPr>
        <w:t xml:space="preserve">. </w:t>
      </w:r>
      <w:r w:rsidRPr="007A5B9A">
        <w:rPr>
          <w:rFonts w:asciiTheme="minorHAnsi" w:eastAsia="Arial" w:hAnsiTheme="minorHAnsi" w:cstheme="minorHAnsi"/>
          <w:spacing w:val="-25"/>
          <w:sz w:val="24"/>
          <w:szCs w:val="24"/>
        </w:rPr>
        <w:t>Y</w:t>
      </w:r>
      <w:r w:rsidRPr="007A5B9A">
        <w:rPr>
          <w:rFonts w:asciiTheme="minorHAnsi" w:eastAsia="Arial" w:hAnsiTheme="minorHAnsi" w:cstheme="minorHAnsi"/>
          <w:sz w:val="24"/>
          <w:szCs w:val="24"/>
        </w:rPr>
        <w:t>ou need to uninstall the preview package and install the new one. Before uninstalling the old package, you must remove the LWC from the Case page.</w:t>
      </w:r>
    </w:p>
    <w:p w14:paraId="56530DFC" w14:textId="77777777" w:rsidR="007A5B9A" w:rsidRDefault="007A5B9A" w:rsidP="008E037D">
      <w:pPr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4DBFC16D" w14:textId="77777777" w:rsidR="007A5B9A" w:rsidRDefault="007A5B9A" w:rsidP="008E037D">
      <w:pPr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7A1712F1" w14:textId="31A3774B" w:rsidR="007A5B9A" w:rsidRPr="007A5B9A" w:rsidRDefault="007A5B9A" w:rsidP="007A5B9A">
      <w:pPr>
        <w:pStyle w:val="Heading1"/>
      </w:pPr>
      <w:r w:rsidRPr="007A5B9A">
        <w:t>Install the Package</w:t>
      </w:r>
    </w:p>
    <w:p w14:paraId="753A8102" w14:textId="77777777" w:rsidR="007A5B9A" w:rsidRDefault="007A5B9A" w:rsidP="008E037D">
      <w:pPr>
        <w:ind w:left="385"/>
        <w:rPr>
          <w:rFonts w:asciiTheme="minorHAnsi" w:eastAsia="Arial" w:hAnsiTheme="minorHAnsi" w:cstheme="minorHAnsi"/>
          <w:sz w:val="27"/>
          <w:szCs w:val="27"/>
        </w:rPr>
      </w:pPr>
    </w:p>
    <w:p w14:paraId="5AA9782E" w14:textId="0CE2F67F" w:rsidR="008E037D" w:rsidRPr="007A5B9A" w:rsidRDefault="008E037D" w:rsidP="007A5B9A">
      <w:pPr>
        <w:rPr>
          <w:rFonts w:asciiTheme="minorHAnsi" w:hAnsiTheme="minorHAnsi" w:cstheme="minorHAnsi"/>
          <w:sz w:val="24"/>
          <w:szCs w:val="24"/>
        </w:rPr>
      </w:pPr>
      <w:r w:rsidRPr="007A5B9A">
        <w:rPr>
          <w:rFonts w:asciiTheme="minorHAnsi" w:eastAsia="Arial" w:hAnsiTheme="minorHAnsi" w:cstheme="minorHAnsi"/>
          <w:sz w:val="24"/>
          <w:szCs w:val="24"/>
        </w:rPr>
        <w:t xml:space="preserve">Obtain the link to the latest version of the package at the </w:t>
      </w:r>
      <w:proofErr w:type="spellStart"/>
      <w:r w:rsidRPr="007A5B9A">
        <w:rPr>
          <w:rFonts w:asciiTheme="minorHAnsi" w:eastAsia="Arial" w:hAnsiTheme="minorHAnsi" w:cstheme="minorHAnsi"/>
          <w:sz w:val="24"/>
          <w:szCs w:val="24"/>
        </w:rPr>
        <w:t>TSANet</w:t>
      </w:r>
      <w:proofErr w:type="spellEnd"/>
      <w:r w:rsidRPr="007A5B9A">
        <w:rPr>
          <w:rFonts w:asciiTheme="minorHAnsi" w:eastAsia="Arial" w:hAnsiTheme="minorHAnsi" w:cstheme="minorHAnsi"/>
          <w:sz w:val="24"/>
          <w:szCs w:val="24"/>
        </w:rPr>
        <w:t xml:space="preserve"> </w:t>
      </w:r>
      <w:proofErr w:type="spellStart"/>
      <w:r w:rsidRPr="007A5B9A">
        <w:rPr>
          <w:rFonts w:asciiTheme="minorHAnsi" w:eastAsia="Arial" w:hAnsiTheme="minorHAnsi" w:cstheme="minorHAnsi"/>
          <w:sz w:val="24"/>
          <w:szCs w:val="24"/>
        </w:rPr>
        <w:t>Github</w:t>
      </w:r>
      <w:proofErr w:type="spellEnd"/>
      <w:r w:rsidRPr="007A5B9A">
        <w:rPr>
          <w:rFonts w:asciiTheme="minorHAnsi" w:eastAsia="Arial" w:hAnsiTheme="minorHAnsi" w:cstheme="minorHAnsi"/>
          <w:sz w:val="24"/>
          <w:szCs w:val="24"/>
        </w:rPr>
        <w:t xml:space="preserve"> Connect 2 Release site: </w:t>
      </w:r>
      <w:hyperlink r:id="rId10">
        <w:r w:rsidRPr="007A5B9A">
          <w:rPr>
            <w:rStyle w:val="Hyperlink"/>
            <w:rFonts w:asciiTheme="minorHAnsi" w:eastAsia="Arial" w:hAnsiTheme="minorHAnsi" w:cstheme="minorHAnsi"/>
            <w:sz w:val="24"/>
            <w:szCs w:val="24"/>
          </w:rPr>
          <w:t>https://github.com/tsanetgit/SFDC</w:t>
        </w:r>
      </w:hyperlink>
      <w:r w:rsidRPr="007A5B9A">
        <w:rPr>
          <w:rFonts w:asciiTheme="minorHAnsi" w:eastAsia="Arial" w:hAnsiTheme="minorHAnsi" w:cstheme="minorHAnsi"/>
          <w:sz w:val="24"/>
          <w:szCs w:val="24"/>
        </w:rPr>
        <w:t xml:space="preserve">  </w:t>
      </w:r>
    </w:p>
    <w:p w14:paraId="4C1848B0" w14:textId="77777777" w:rsidR="008E037D" w:rsidRPr="007A5B9A" w:rsidRDefault="008E037D" w:rsidP="007A5B9A">
      <w:pPr>
        <w:spacing w:before="18" w:line="280" w:lineRule="exact"/>
        <w:rPr>
          <w:rFonts w:asciiTheme="minorHAnsi" w:hAnsiTheme="minorHAnsi" w:cstheme="minorHAnsi"/>
          <w:sz w:val="24"/>
          <w:szCs w:val="24"/>
        </w:rPr>
      </w:pPr>
    </w:p>
    <w:p w14:paraId="384E18FF" w14:textId="3AE67354" w:rsidR="0015192E" w:rsidRDefault="00A20884" w:rsidP="007A5B9A">
      <w:pPr>
        <w:spacing w:line="280" w:lineRule="exact"/>
        <w:ind w:right="544"/>
        <w:rPr>
          <w:rFonts w:asciiTheme="minorHAnsi" w:eastAsia="Arial" w:hAnsiTheme="minorHAnsi" w:cstheme="minorHAnsi"/>
          <w:sz w:val="24"/>
          <w:szCs w:val="24"/>
        </w:rPr>
      </w:pPr>
      <w:r w:rsidRPr="007A5B9A">
        <w:rPr>
          <w:rFonts w:asciiTheme="minorHAnsi" w:eastAsia="Arial" w:hAnsiTheme="minorHAnsi" w:cstheme="minorHAnsi"/>
          <w:sz w:val="24"/>
          <w:szCs w:val="24"/>
        </w:rPr>
        <w:t xml:space="preserve">Copy the link </w:t>
      </w:r>
      <w:r w:rsidR="008E037D" w:rsidRPr="007A5B9A">
        <w:rPr>
          <w:rFonts w:asciiTheme="minorHAnsi" w:eastAsia="Arial" w:hAnsiTheme="minorHAnsi" w:cstheme="minorHAnsi"/>
          <w:sz w:val="24"/>
          <w:szCs w:val="24"/>
        </w:rPr>
        <w:t xml:space="preserve">from the </w:t>
      </w:r>
      <w:proofErr w:type="spellStart"/>
      <w:r w:rsidR="00B421B5" w:rsidRPr="007A5B9A">
        <w:rPr>
          <w:rFonts w:asciiTheme="minorHAnsi" w:eastAsia="Arial" w:hAnsiTheme="minorHAnsi" w:cstheme="minorHAnsi"/>
          <w:sz w:val="24"/>
          <w:szCs w:val="24"/>
        </w:rPr>
        <w:t>Github</w:t>
      </w:r>
      <w:proofErr w:type="spellEnd"/>
      <w:r w:rsidR="00B421B5" w:rsidRPr="007A5B9A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="008E037D" w:rsidRPr="007A5B9A">
        <w:rPr>
          <w:rFonts w:asciiTheme="minorHAnsi" w:eastAsia="Arial" w:hAnsiTheme="minorHAnsi" w:cstheme="minorHAnsi"/>
          <w:sz w:val="24"/>
          <w:szCs w:val="24"/>
        </w:rPr>
        <w:t>readme</w:t>
      </w:r>
      <w:r w:rsidR="00B421B5" w:rsidRPr="007A5B9A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="004450AB">
        <w:rPr>
          <w:rFonts w:asciiTheme="minorHAnsi" w:eastAsia="Arial" w:hAnsiTheme="minorHAnsi" w:cstheme="minorHAnsi"/>
          <w:sz w:val="24"/>
          <w:szCs w:val="24"/>
        </w:rPr>
        <w:t xml:space="preserve">into your browser </w:t>
      </w:r>
      <w:proofErr w:type="spellStart"/>
      <w:r w:rsidRPr="007A5B9A">
        <w:rPr>
          <w:rFonts w:asciiTheme="minorHAnsi" w:eastAsia="Arial" w:hAnsiTheme="minorHAnsi" w:cstheme="minorHAnsi"/>
          <w:sz w:val="24"/>
          <w:szCs w:val="24"/>
        </w:rPr>
        <w:t xml:space="preserve">and </w:t>
      </w:r>
      <w:proofErr w:type="spellEnd"/>
      <w:r w:rsidRPr="007A5B9A">
        <w:rPr>
          <w:rFonts w:asciiTheme="minorHAnsi" w:eastAsia="Arial" w:hAnsiTheme="minorHAnsi" w:cstheme="minorHAnsi"/>
          <w:sz w:val="24"/>
          <w:szCs w:val="24"/>
        </w:rPr>
        <w:t>login to your Salesfor</w:t>
      </w:r>
      <w:r w:rsidR="004450AB">
        <w:rPr>
          <w:rFonts w:asciiTheme="minorHAnsi" w:eastAsia="Arial" w:hAnsiTheme="minorHAnsi" w:cstheme="minorHAnsi"/>
          <w:sz w:val="24"/>
          <w:szCs w:val="24"/>
        </w:rPr>
        <w:t>ce to start the process</w:t>
      </w:r>
      <w:r w:rsidR="00C9371E">
        <w:rPr>
          <w:rFonts w:asciiTheme="minorHAnsi" w:eastAsia="Arial" w:hAnsiTheme="minorHAnsi" w:cstheme="minorHAnsi"/>
          <w:sz w:val="24"/>
          <w:szCs w:val="24"/>
        </w:rPr>
        <w:t>.</w:t>
      </w:r>
    </w:p>
    <w:p w14:paraId="558AC833" w14:textId="77777777" w:rsidR="007A5B9A" w:rsidRDefault="007A5B9A" w:rsidP="007A5B9A">
      <w:pPr>
        <w:spacing w:line="280" w:lineRule="exact"/>
        <w:ind w:left="385" w:right="544"/>
        <w:rPr>
          <w:rFonts w:asciiTheme="minorHAnsi" w:eastAsia="Arial" w:hAnsiTheme="minorHAnsi" w:cstheme="minorHAnsi"/>
          <w:sz w:val="24"/>
          <w:szCs w:val="24"/>
        </w:rPr>
      </w:pPr>
    </w:p>
    <w:p w14:paraId="482F2BE9" w14:textId="1A7810C5" w:rsidR="007A5B9A" w:rsidRPr="00C9371E" w:rsidRDefault="007A5B9A" w:rsidP="007A5B9A">
      <w:pPr>
        <w:spacing w:line="240" w:lineRule="exact"/>
        <w:ind w:right="677"/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Select Install for All Users and checkbox below -&gt; Click Install -&gt; Select checkbox: Yes, gran</w:t>
      </w:r>
      <w:r w:rsidR="00461C73" w:rsidRPr="00C9371E">
        <w:rPr>
          <w:rFonts w:asciiTheme="minorHAnsi" w:eastAsia="Arial" w:hAnsiTheme="minorHAnsi" w:cstheme="minorHAnsi"/>
          <w:sz w:val="24"/>
          <w:szCs w:val="24"/>
        </w:rPr>
        <w:t>t</w:t>
      </w:r>
      <w:r w:rsidRPr="00C9371E">
        <w:rPr>
          <w:rFonts w:asciiTheme="minorHAnsi" w:eastAsia="Arial" w:hAnsiTheme="minorHAnsi" w:cstheme="minorHAnsi"/>
          <w:sz w:val="24"/>
          <w:szCs w:val="24"/>
        </w:rPr>
        <w:t xml:space="preserve"> access to these third-party websites -&gt; Click Continue.</w:t>
      </w:r>
    </w:p>
    <w:p w14:paraId="00705B96" w14:textId="77777777" w:rsidR="007A5B9A" w:rsidRDefault="007A5B9A" w:rsidP="007A5B9A">
      <w:pPr>
        <w:spacing w:line="280" w:lineRule="exact"/>
        <w:ind w:left="385" w:right="544"/>
        <w:rPr>
          <w:rFonts w:asciiTheme="minorHAnsi" w:eastAsia="Arial" w:hAnsiTheme="minorHAnsi" w:cstheme="minorHAnsi"/>
          <w:sz w:val="22"/>
          <w:szCs w:val="22"/>
        </w:rPr>
      </w:pPr>
    </w:p>
    <w:p w14:paraId="5D44E7D7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1D53263E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7DFFF506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2FC8707D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327BB3EB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1EED9D19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39FC8910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5ED5D61C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7ADA995D" w14:textId="77777777" w:rsidR="00461C73" w:rsidRPr="00461C73" w:rsidRDefault="00461C73" w:rsidP="00461C73">
      <w:pPr>
        <w:rPr>
          <w:rFonts w:asciiTheme="minorHAnsi" w:eastAsia="Arial" w:hAnsiTheme="minorHAnsi" w:cstheme="minorHAnsi"/>
          <w:sz w:val="24"/>
          <w:szCs w:val="24"/>
        </w:rPr>
      </w:pPr>
    </w:p>
    <w:p w14:paraId="1299C43A" w14:textId="5AB27445" w:rsidR="00461C73" w:rsidRPr="00461C73" w:rsidRDefault="00461C73" w:rsidP="00461C73">
      <w:pPr>
        <w:tabs>
          <w:tab w:val="left" w:pos="3895"/>
        </w:tabs>
        <w:rPr>
          <w:rFonts w:asciiTheme="minorHAnsi" w:eastAsia="Arial" w:hAnsiTheme="minorHAnsi" w:cstheme="minorHAnsi"/>
          <w:sz w:val="24"/>
          <w:szCs w:val="24"/>
        </w:rPr>
        <w:sectPr w:rsidR="00461C73" w:rsidRPr="00461C73">
          <w:footerReference w:type="default" r:id="rId11"/>
          <w:pgSz w:w="11920" w:h="16840"/>
          <w:pgMar w:top="1500" w:right="1440" w:bottom="280" w:left="1340" w:header="720" w:footer="720" w:gutter="0"/>
          <w:cols w:space="720"/>
        </w:sectPr>
      </w:pPr>
    </w:p>
    <w:p w14:paraId="20FEF1FD" w14:textId="77777777" w:rsidR="007A5B9A" w:rsidRDefault="007A5B9A" w:rsidP="007A5B9A">
      <w:pPr>
        <w:spacing w:line="240" w:lineRule="exact"/>
        <w:ind w:right="677"/>
        <w:rPr>
          <w:rFonts w:asciiTheme="minorHAnsi" w:eastAsia="Arial" w:hAnsiTheme="minorHAnsi" w:cstheme="minorHAnsi"/>
          <w:sz w:val="22"/>
          <w:szCs w:val="22"/>
        </w:rPr>
      </w:pPr>
    </w:p>
    <w:p w14:paraId="3467B30C" w14:textId="77777777" w:rsidR="007A5B9A" w:rsidRPr="000C47C7" w:rsidRDefault="007A5B9A" w:rsidP="007A5B9A">
      <w:pPr>
        <w:spacing w:line="240" w:lineRule="exact"/>
        <w:ind w:right="677"/>
        <w:rPr>
          <w:rFonts w:asciiTheme="minorHAnsi" w:eastAsia="Arial" w:hAnsiTheme="minorHAnsi" w:cstheme="minorHAnsi"/>
          <w:sz w:val="22"/>
          <w:szCs w:val="22"/>
        </w:rPr>
      </w:pPr>
    </w:p>
    <w:p w14:paraId="6B699379" w14:textId="77777777" w:rsidR="00911468" w:rsidRPr="000C47C7" w:rsidRDefault="00911468">
      <w:pPr>
        <w:spacing w:before="8" w:line="140" w:lineRule="exact"/>
        <w:rPr>
          <w:rFonts w:asciiTheme="minorHAnsi" w:hAnsiTheme="minorHAnsi" w:cstheme="minorHAnsi"/>
          <w:sz w:val="15"/>
          <w:szCs w:val="15"/>
        </w:rPr>
      </w:pPr>
    </w:p>
    <w:p w14:paraId="1F72F646" w14:textId="77777777" w:rsidR="00911468" w:rsidRPr="000C47C7" w:rsidRDefault="00911468">
      <w:pPr>
        <w:spacing w:line="200" w:lineRule="exact"/>
        <w:rPr>
          <w:rFonts w:asciiTheme="minorHAnsi" w:hAnsiTheme="minorHAnsi" w:cstheme="minorHAnsi"/>
        </w:rPr>
      </w:pPr>
    </w:p>
    <w:p w14:paraId="7319FB93" w14:textId="77777777" w:rsidR="00911468" w:rsidRDefault="0089487E">
      <w:pPr>
        <w:ind w:left="110"/>
        <w:rPr>
          <w:rFonts w:asciiTheme="minorHAnsi" w:hAnsiTheme="minorHAnsi" w:cstheme="minorHAnsi"/>
        </w:rPr>
      </w:pPr>
      <w:r w:rsidRPr="0089487E">
        <w:rPr>
          <w:rFonts w:asciiTheme="minorHAnsi" w:hAnsiTheme="minorHAnsi" w:cstheme="minorHAnsi"/>
          <w:noProof/>
        </w:rPr>
        <w:pict w14:anchorId="46866A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51.05pt;height:4in;mso-width-percent:0;mso-height-percent:0;mso-width-percent:0;mso-height-percent:0">
            <v:imagedata r:id="rId12" o:title=""/>
          </v:shape>
        </w:pict>
      </w:r>
    </w:p>
    <w:p w14:paraId="3D5E28F8" w14:textId="77777777" w:rsidR="00917C18" w:rsidRDefault="001E321F" w:rsidP="00782BCD">
      <w:pPr>
        <w:spacing w:line="200" w:lineRule="exact"/>
        <w:jc w:val="center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0A51113D" wp14:editId="68FEFA28">
            <wp:extent cx="5638798" cy="3724275"/>
            <wp:effectExtent l="0" t="0" r="0" b="0"/>
            <wp:docPr id="317264771" name="Picture 3172647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4771" name="Picture 31726477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5185" w14:textId="08ABAED0" w:rsidR="00782BCD" w:rsidRPr="000C47C7" w:rsidRDefault="00782BCD" w:rsidP="00782BCD">
      <w:pPr>
        <w:spacing w:line="200" w:lineRule="exact"/>
        <w:jc w:val="center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</w:rPr>
        <w:t>Screen below will show the version you are installing.</w:t>
      </w:r>
    </w:p>
    <w:p w14:paraId="73DB7AA4" w14:textId="77777777" w:rsidR="00782BCD" w:rsidRDefault="00782BCD" w:rsidP="00782BCD">
      <w:pPr>
        <w:ind w:left="110"/>
        <w:jc w:val="center"/>
        <w:rPr>
          <w:rFonts w:asciiTheme="minorHAnsi" w:hAnsiTheme="minorHAnsi" w:cstheme="minorHAnsi"/>
        </w:rPr>
      </w:pPr>
    </w:p>
    <w:p w14:paraId="0DFA4A05" w14:textId="77777777" w:rsidR="00917C18" w:rsidRDefault="00917C18" w:rsidP="00782BCD">
      <w:pPr>
        <w:ind w:left="110"/>
        <w:jc w:val="center"/>
        <w:rPr>
          <w:rFonts w:asciiTheme="minorHAnsi" w:hAnsiTheme="minorHAnsi" w:cstheme="minorHAnsi"/>
        </w:rPr>
      </w:pPr>
    </w:p>
    <w:p w14:paraId="64DCDF4E" w14:textId="77777777" w:rsidR="00917C18" w:rsidRDefault="00917C18" w:rsidP="00782BCD">
      <w:pPr>
        <w:ind w:left="110"/>
        <w:jc w:val="center"/>
        <w:rPr>
          <w:rFonts w:asciiTheme="minorHAnsi" w:hAnsiTheme="minorHAnsi" w:cstheme="minorHAnsi"/>
        </w:rPr>
      </w:pPr>
    </w:p>
    <w:p w14:paraId="3EF735F0" w14:textId="77777777" w:rsidR="00917C18" w:rsidRDefault="00917C18" w:rsidP="00782BCD">
      <w:pPr>
        <w:ind w:left="110"/>
        <w:jc w:val="center"/>
        <w:rPr>
          <w:rFonts w:asciiTheme="minorHAnsi" w:hAnsiTheme="minorHAnsi" w:cstheme="minorHAnsi"/>
        </w:rPr>
      </w:pPr>
    </w:p>
    <w:p w14:paraId="08CE6F91" w14:textId="2CDD0105" w:rsidR="00917C18" w:rsidRPr="000C47C7" w:rsidRDefault="00917C18" w:rsidP="00782BCD">
      <w:pPr>
        <w:ind w:left="110"/>
        <w:jc w:val="center"/>
        <w:rPr>
          <w:rFonts w:asciiTheme="minorHAnsi" w:hAnsiTheme="minorHAnsi" w:cstheme="minorHAnsi"/>
        </w:rPr>
        <w:sectPr w:rsidR="00917C18" w:rsidRPr="000C47C7">
          <w:pgSz w:w="11920" w:h="16840"/>
          <w:pgMar w:top="1360" w:right="1020" w:bottom="280" w:left="1360" w:header="720" w:footer="720" w:gutter="0"/>
          <w:cols w:space="720"/>
        </w:sect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357CE593" wp14:editId="7145EAC1">
            <wp:extent cx="5232400" cy="2501900"/>
            <wp:effectExtent l="0" t="0" r="0" b="0"/>
            <wp:docPr id="1929989255" name="Picture 20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9255" name="Picture 20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0E43" w14:textId="26C40F95" w:rsidR="7FC73FF5" w:rsidRPr="00917C18" w:rsidRDefault="6D29D417" w:rsidP="00917C18">
      <w:pPr>
        <w:pStyle w:val="Heading1"/>
      </w:pPr>
      <w:r w:rsidRPr="00917C18">
        <w:lastRenderedPageBreak/>
        <w:t xml:space="preserve">Configuration with </w:t>
      </w:r>
      <w:proofErr w:type="spellStart"/>
      <w:r w:rsidRPr="00917C18">
        <w:t>TSANet</w:t>
      </w:r>
      <w:proofErr w:type="spellEnd"/>
      <w:r w:rsidRPr="00917C18">
        <w:t xml:space="preserve"> Credentials</w:t>
      </w:r>
    </w:p>
    <w:p w14:paraId="2D32F5CA" w14:textId="77777777" w:rsidR="005C7502" w:rsidRDefault="005C7502" w:rsidP="005C7502">
      <w:pPr>
        <w:rPr>
          <w:rFonts w:asciiTheme="minorHAnsi" w:eastAsia="Arial" w:hAnsiTheme="minorHAnsi" w:cstheme="minorHAnsi"/>
          <w:sz w:val="22"/>
          <w:szCs w:val="22"/>
        </w:rPr>
      </w:pPr>
    </w:p>
    <w:p w14:paraId="75A9F639" w14:textId="1239885E" w:rsidR="00917C18" w:rsidRPr="00C9371E" w:rsidRDefault="00917C18" w:rsidP="005C7502">
      <w:p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 xml:space="preserve">The packages </w:t>
      </w:r>
      <w:proofErr w:type="gramStart"/>
      <w:r w:rsidRPr="00C9371E">
        <w:rPr>
          <w:rFonts w:asciiTheme="minorHAnsi" w:eastAsia="Arial" w:hAnsiTheme="minorHAnsi" w:cstheme="minorHAnsi"/>
          <w:sz w:val="24"/>
          <w:szCs w:val="24"/>
        </w:rPr>
        <w:t>uses</w:t>
      </w:r>
      <w:proofErr w:type="gramEnd"/>
      <w:r w:rsidRPr="00C9371E">
        <w:rPr>
          <w:rFonts w:asciiTheme="minorHAnsi" w:eastAsia="Arial" w:hAnsiTheme="minorHAnsi" w:cstheme="minorHAnsi"/>
          <w:sz w:val="24"/>
          <w:szCs w:val="24"/>
        </w:rPr>
        <w:t xml:space="preserve"> </w:t>
      </w:r>
      <w:r w:rsidR="00D16C86" w:rsidRPr="00C9371E">
        <w:rPr>
          <w:rFonts w:asciiTheme="minorHAnsi" w:eastAsia="Arial" w:hAnsiTheme="minorHAnsi" w:cstheme="minorHAnsi"/>
          <w:sz w:val="24"/>
          <w:szCs w:val="24"/>
        </w:rPr>
        <w:t xml:space="preserve">Basic Authentication to communicate with </w:t>
      </w:r>
      <w:proofErr w:type="spellStart"/>
      <w:r w:rsidR="00D16C86" w:rsidRPr="00C9371E">
        <w:rPr>
          <w:rFonts w:asciiTheme="minorHAnsi" w:eastAsia="Arial" w:hAnsiTheme="minorHAnsi" w:cstheme="minorHAnsi"/>
          <w:sz w:val="24"/>
          <w:szCs w:val="24"/>
        </w:rPr>
        <w:t>TSANet</w:t>
      </w:r>
      <w:proofErr w:type="spellEnd"/>
      <w:r w:rsidR="00D16C86" w:rsidRPr="00C9371E">
        <w:rPr>
          <w:rFonts w:asciiTheme="minorHAnsi" w:eastAsia="Arial" w:hAnsiTheme="minorHAnsi" w:cstheme="minorHAnsi"/>
          <w:sz w:val="24"/>
          <w:szCs w:val="24"/>
        </w:rPr>
        <w:t xml:space="preserve"> Connect.  An API user is created </w:t>
      </w:r>
      <w:r w:rsidR="00D921DF" w:rsidRPr="00C9371E">
        <w:rPr>
          <w:rFonts w:asciiTheme="minorHAnsi" w:eastAsia="Arial" w:hAnsiTheme="minorHAnsi" w:cstheme="minorHAnsi"/>
          <w:sz w:val="24"/>
          <w:szCs w:val="24"/>
        </w:rPr>
        <w:t>on the Member account and used in the process below.</w:t>
      </w:r>
    </w:p>
    <w:p w14:paraId="2F9FA969" w14:textId="77777777" w:rsidR="00D921DF" w:rsidRPr="000C47C7" w:rsidRDefault="00D921DF" w:rsidP="005C7502">
      <w:pPr>
        <w:rPr>
          <w:rFonts w:asciiTheme="minorHAnsi" w:eastAsia="Arial" w:hAnsiTheme="minorHAnsi" w:cstheme="minorHAnsi"/>
          <w:sz w:val="22"/>
          <w:szCs w:val="22"/>
        </w:rPr>
      </w:pPr>
    </w:p>
    <w:p w14:paraId="7CAA26D8" w14:textId="0BFCEE62" w:rsidR="7FC73FF5" w:rsidRPr="000C47C7" w:rsidRDefault="003C462B" w:rsidP="1C2656D6">
      <w:pPr>
        <w:pStyle w:val="Heading1"/>
        <w:rPr>
          <w:rFonts w:asciiTheme="minorHAnsi" w:eastAsia="Arial" w:hAnsiTheme="minorHAnsi" w:cstheme="minorHAnsi"/>
        </w:rPr>
      </w:pPr>
      <w:r w:rsidRPr="000C47C7">
        <w:rPr>
          <w:rFonts w:asciiTheme="minorHAnsi" w:eastAsia="Arial" w:hAnsiTheme="minorHAnsi" w:cstheme="minorHAnsi"/>
          <w:noProof/>
        </w:rPr>
        <w:drawing>
          <wp:inline distT="0" distB="0" distL="0" distR="0" wp14:anchorId="0151E9B7" wp14:editId="39300C96">
            <wp:extent cx="5880100" cy="2411095"/>
            <wp:effectExtent l="0" t="0" r="0" b="1905"/>
            <wp:docPr id="18657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05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83EC" w14:textId="77777777" w:rsidR="0058471F" w:rsidRPr="000C47C7" w:rsidRDefault="0058471F" w:rsidP="00946B0C">
      <w:pPr>
        <w:pStyle w:val="Heading1"/>
        <w:rPr>
          <w:rFonts w:asciiTheme="minorHAnsi" w:eastAsia="Arial" w:hAnsiTheme="minorHAnsi" w:cstheme="minorHAnsi"/>
        </w:rPr>
      </w:pPr>
    </w:p>
    <w:p w14:paraId="1AFD908B" w14:textId="7E17131F" w:rsidR="003C462B" w:rsidRPr="00D921DF" w:rsidRDefault="008D355E" w:rsidP="00946B0C">
      <w:pPr>
        <w:pStyle w:val="Heading1"/>
      </w:pPr>
      <w:r w:rsidRPr="00D921DF">
        <w:t>Permission Sets for the package</w:t>
      </w:r>
    </w:p>
    <w:p w14:paraId="08415139" w14:textId="77777777" w:rsidR="008D355E" w:rsidRPr="000C47C7" w:rsidRDefault="008D355E" w:rsidP="008D355E">
      <w:pPr>
        <w:rPr>
          <w:rFonts w:asciiTheme="minorHAnsi" w:eastAsia="Arial" w:hAnsiTheme="minorHAnsi" w:cstheme="minorHAnsi"/>
        </w:rPr>
      </w:pPr>
    </w:p>
    <w:p w14:paraId="3A3D90F5" w14:textId="64396DE4" w:rsidR="008D355E" w:rsidRPr="000C47C7" w:rsidRDefault="002C15E3" w:rsidP="008D355E">
      <w:pPr>
        <w:rPr>
          <w:rFonts w:asciiTheme="minorHAnsi" w:eastAsia="Arial" w:hAnsiTheme="minorHAnsi" w:cstheme="minorHAnsi"/>
        </w:rPr>
      </w:pPr>
      <w:r w:rsidRPr="000C47C7">
        <w:rPr>
          <w:rFonts w:asciiTheme="minorHAnsi" w:eastAsia="Arial" w:hAnsiTheme="minorHAnsi" w:cstheme="minorHAnsi"/>
          <w:noProof/>
        </w:rPr>
        <w:drawing>
          <wp:inline distT="0" distB="0" distL="0" distR="0" wp14:anchorId="0A39AFCE" wp14:editId="25380C40">
            <wp:extent cx="2819400" cy="2476500"/>
            <wp:effectExtent l="0" t="0" r="0" b="1270"/>
            <wp:docPr id="329843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439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B903" w14:textId="77777777" w:rsidR="002C15E3" w:rsidRPr="000C47C7" w:rsidRDefault="002C15E3" w:rsidP="008D355E">
      <w:pPr>
        <w:rPr>
          <w:rFonts w:asciiTheme="minorHAnsi" w:eastAsia="Arial" w:hAnsiTheme="minorHAnsi" w:cstheme="minorHAnsi"/>
        </w:rPr>
      </w:pPr>
    </w:p>
    <w:p w14:paraId="72EFEA43" w14:textId="77777777" w:rsidR="008D355E" w:rsidRPr="000C47C7" w:rsidRDefault="008D355E" w:rsidP="008D355E">
      <w:pPr>
        <w:rPr>
          <w:rFonts w:asciiTheme="minorHAnsi" w:eastAsia="Arial" w:hAnsiTheme="minorHAnsi" w:cstheme="minorHAnsi"/>
        </w:rPr>
      </w:pPr>
    </w:p>
    <w:p w14:paraId="505116EF" w14:textId="542C7223" w:rsidR="008D355E" w:rsidRPr="000C47C7" w:rsidRDefault="008D355E" w:rsidP="008D355E">
      <w:pPr>
        <w:rPr>
          <w:rFonts w:asciiTheme="minorHAnsi" w:eastAsia="Arial" w:hAnsiTheme="minorHAnsi" w:cstheme="minorHAnsi"/>
        </w:rPr>
      </w:pPr>
      <w:r w:rsidRPr="000C47C7">
        <w:rPr>
          <w:rFonts w:asciiTheme="minorHAnsi" w:eastAsia="Arial" w:hAnsiTheme="minorHAnsi" w:cstheme="minorHAnsi"/>
          <w:noProof/>
        </w:rPr>
        <w:lastRenderedPageBreak/>
        <w:drawing>
          <wp:inline distT="0" distB="0" distL="0" distR="0" wp14:anchorId="48239729" wp14:editId="446E9297">
            <wp:extent cx="5880100" cy="4201160"/>
            <wp:effectExtent l="0" t="0" r="0" b="2540"/>
            <wp:docPr id="15529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17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FB45" w14:textId="77777777" w:rsidR="004B0C1F" w:rsidRPr="000C47C7" w:rsidRDefault="004B0C1F" w:rsidP="004B0C1F">
      <w:pPr>
        <w:rPr>
          <w:rFonts w:asciiTheme="minorHAnsi" w:eastAsia="Arial" w:hAnsiTheme="minorHAnsi" w:cstheme="minorHAnsi"/>
        </w:rPr>
      </w:pPr>
    </w:p>
    <w:p w14:paraId="38C58FE5" w14:textId="7E765384" w:rsidR="008A4AE0" w:rsidRPr="000C47C7" w:rsidRDefault="74DE3C43" w:rsidP="1C2656D6">
      <w:pPr>
        <w:rPr>
          <w:rFonts w:asciiTheme="minorHAnsi" w:hAnsiTheme="minorHAnsi" w:cstheme="minorHAnsi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Create a new record with the provided credentials, set the environment, and mark this connection as the primary live one.</w:t>
      </w:r>
      <w:r w:rsidR="424DF2A1" w:rsidRPr="00C9371E">
        <w:rPr>
          <w:rFonts w:asciiTheme="minorHAnsi" w:eastAsia="Arial" w:hAnsiTheme="minorHAnsi" w:cstheme="minorHAnsi"/>
          <w:sz w:val="24"/>
          <w:szCs w:val="24"/>
        </w:rPr>
        <w:t xml:space="preserve">  </w:t>
      </w:r>
      <w:r w:rsidR="424DF2A1" w:rsidRPr="00C9371E">
        <w:rPr>
          <w:rFonts w:asciiTheme="minorHAnsi" w:eastAsia="Arial" w:hAnsiTheme="minorHAnsi" w:cstheme="minorHAnsi"/>
          <w:b/>
          <w:bCs/>
          <w:sz w:val="24"/>
          <w:szCs w:val="24"/>
        </w:rPr>
        <w:t>Only the ‘Is Primary’ credential is used</w:t>
      </w:r>
      <w:r w:rsidR="00C9371E">
        <w:rPr>
          <w:rFonts w:asciiTheme="minorHAnsi" w:eastAsia="Arial" w:hAnsiTheme="minorHAnsi" w:cstheme="minorHAnsi"/>
          <w:sz w:val="24"/>
          <w:szCs w:val="24"/>
        </w:rPr>
        <w:t xml:space="preserve"> and must be selected</w:t>
      </w:r>
      <w:r w:rsidR="424DF2A1" w:rsidRPr="00C9371E">
        <w:rPr>
          <w:rFonts w:asciiTheme="minorHAnsi" w:eastAsia="Arial" w:hAnsiTheme="minorHAnsi" w:cstheme="minorHAnsi"/>
          <w:sz w:val="24"/>
          <w:szCs w:val="24"/>
        </w:rPr>
        <w:t>.</w:t>
      </w:r>
      <w:r w:rsidRPr="000C47C7">
        <w:rPr>
          <w:rFonts w:asciiTheme="minorHAnsi" w:hAnsiTheme="minorHAnsi" w:cstheme="minorHAnsi"/>
        </w:rPr>
        <w:br/>
      </w:r>
      <w:r w:rsidRPr="000C47C7">
        <w:rPr>
          <w:rFonts w:asciiTheme="minorHAnsi" w:hAnsiTheme="minorHAnsi" w:cstheme="minorHAnsi"/>
        </w:rPr>
        <w:br/>
      </w:r>
    </w:p>
    <w:p w14:paraId="37A42B1E" w14:textId="62FDD5B4" w:rsidR="1C2656D6" w:rsidRPr="0008779F" w:rsidRDefault="00173BEA" w:rsidP="00133B22">
      <w:pPr>
        <w:pStyle w:val="Heading2"/>
        <w:ind w:left="720"/>
        <w:rPr>
          <w:b w:val="0"/>
          <w:bCs w:val="0"/>
          <w:i w:val="0"/>
          <w:iCs w:val="0"/>
          <w:sz w:val="24"/>
          <w:szCs w:val="24"/>
        </w:rPr>
      </w:pPr>
      <w:r w:rsidRPr="0008779F">
        <w:rPr>
          <w:i w:val="0"/>
          <w:iCs w:val="0"/>
          <w:sz w:val="24"/>
          <w:szCs w:val="24"/>
        </w:rPr>
        <w:t>Environments:</w:t>
      </w:r>
      <w:r w:rsidR="0008779F">
        <w:rPr>
          <w:i w:val="0"/>
          <w:iCs w:val="0"/>
          <w:sz w:val="24"/>
          <w:szCs w:val="24"/>
        </w:rPr>
        <w:t xml:space="preserve">  </w:t>
      </w:r>
      <w:proofErr w:type="spellStart"/>
      <w:r w:rsidR="0008779F">
        <w:rPr>
          <w:b w:val="0"/>
          <w:bCs w:val="0"/>
          <w:i w:val="0"/>
          <w:iCs w:val="0"/>
          <w:sz w:val="24"/>
          <w:szCs w:val="24"/>
        </w:rPr>
        <w:t>TSAnet</w:t>
      </w:r>
      <w:proofErr w:type="spellEnd"/>
      <w:r w:rsidR="0008779F">
        <w:rPr>
          <w:b w:val="0"/>
          <w:bCs w:val="0"/>
          <w:i w:val="0"/>
          <w:iCs w:val="0"/>
          <w:sz w:val="24"/>
          <w:szCs w:val="24"/>
        </w:rPr>
        <w:t xml:space="preserve"> has the following environments</w:t>
      </w:r>
    </w:p>
    <w:p w14:paraId="55B7DA91" w14:textId="77777777" w:rsidR="00173BEA" w:rsidRDefault="00173BEA" w:rsidP="1C2656D6">
      <w:pPr>
        <w:rPr>
          <w:rFonts w:asciiTheme="minorHAnsi" w:hAnsiTheme="minorHAnsi" w:cstheme="minorHAnsi"/>
        </w:rPr>
      </w:pPr>
    </w:p>
    <w:p w14:paraId="48114655" w14:textId="4E1DE42E" w:rsidR="00173BEA" w:rsidRPr="00C9371E" w:rsidRDefault="00173BEA" w:rsidP="00C9371E">
      <w:pPr>
        <w:pStyle w:val="ListParagraph"/>
        <w:numPr>
          <w:ilvl w:val="0"/>
          <w:numId w:val="6"/>
        </w:num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Develop</w:t>
      </w:r>
      <w:r w:rsidR="00133B22" w:rsidRPr="00C9371E">
        <w:rPr>
          <w:rFonts w:asciiTheme="minorHAnsi" w:eastAsia="Arial" w:hAnsiTheme="minorHAnsi" w:cstheme="minorHAnsi"/>
          <w:sz w:val="24"/>
          <w:szCs w:val="24"/>
        </w:rPr>
        <w:t>er</w:t>
      </w:r>
      <w:r w:rsidR="0008779F" w:rsidRPr="00C9371E">
        <w:rPr>
          <w:rFonts w:asciiTheme="minorHAnsi" w:eastAsia="Arial" w:hAnsiTheme="minorHAnsi" w:cstheme="minorHAnsi"/>
          <w:sz w:val="24"/>
          <w:szCs w:val="24"/>
        </w:rPr>
        <w:t>:  Only used by developers who are making changes to the package</w:t>
      </w:r>
    </w:p>
    <w:p w14:paraId="10F63CA3" w14:textId="01683D88" w:rsidR="00133B22" w:rsidRPr="00C9371E" w:rsidRDefault="00133B22" w:rsidP="00C9371E">
      <w:pPr>
        <w:pStyle w:val="ListParagraph"/>
        <w:numPr>
          <w:ilvl w:val="0"/>
          <w:numId w:val="6"/>
        </w:num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Beta</w:t>
      </w:r>
      <w:r w:rsidR="0008779F" w:rsidRPr="00C9371E">
        <w:rPr>
          <w:rFonts w:asciiTheme="minorHAnsi" w:eastAsia="Arial" w:hAnsiTheme="minorHAnsi" w:cstheme="minorHAnsi"/>
          <w:sz w:val="24"/>
          <w:szCs w:val="24"/>
        </w:rPr>
        <w:t>:  Used by Members to test before moving to production</w:t>
      </w:r>
    </w:p>
    <w:p w14:paraId="7AEC8E5E" w14:textId="4D0EC99B" w:rsidR="00133B22" w:rsidRPr="00C9371E" w:rsidRDefault="00133B22" w:rsidP="00C9371E">
      <w:pPr>
        <w:pStyle w:val="ListParagraph"/>
        <w:numPr>
          <w:ilvl w:val="0"/>
          <w:numId w:val="6"/>
        </w:num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Prod</w:t>
      </w:r>
      <w:r w:rsidR="0008779F" w:rsidRPr="00C9371E">
        <w:rPr>
          <w:rFonts w:asciiTheme="minorHAnsi" w:eastAsia="Arial" w:hAnsiTheme="minorHAnsi" w:cstheme="minorHAnsi"/>
          <w:sz w:val="24"/>
          <w:szCs w:val="24"/>
        </w:rPr>
        <w:t>:  User by Members in Production</w:t>
      </w:r>
    </w:p>
    <w:p w14:paraId="79C74B67" w14:textId="5A44868B" w:rsidR="1C2656D6" w:rsidRPr="000C47C7" w:rsidRDefault="1C2656D6" w:rsidP="1C2656D6">
      <w:pPr>
        <w:rPr>
          <w:rFonts w:asciiTheme="minorHAnsi" w:hAnsiTheme="minorHAnsi" w:cstheme="minorHAnsi"/>
        </w:rPr>
      </w:pPr>
    </w:p>
    <w:p w14:paraId="3CC66CBA" w14:textId="77777777" w:rsidR="00737429" w:rsidRDefault="00737429" w:rsidP="00946B0C">
      <w:pPr>
        <w:pStyle w:val="Heading1"/>
      </w:pPr>
    </w:p>
    <w:p w14:paraId="046874A2" w14:textId="77777777" w:rsidR="00737429" w:rsidRDefault="00737429" w:rsidP="00946B0C">
      <w:pPr>
        <w:pStyle w:val="Heading1"/>
      </w:pPr>
      <w:r>
        <w:br w:type="page"/>
      </w:r>
    </w:p>
    <w:p w14:paraId="1AC65081" w14:textId="77153A3F" w:rsidR="00B587C9" w:rsidRPr="0008779F" w:rsidRDefault="00B587C9" w:rsidP="00946B0C">
      <w:pPr>
        <w:pStyle w:val="Heading1"/>
      </w:pPr>
      <w:r w:rsidRPr="0008779F">
        <w:lastRenderedPageBreak/>
        <w:t xml:space="preserve">Setup </w:t>
      </w:r>
      <w:proofErr w:type="spellStart"/>
      <w:r w:rsidRPr="0008779F">
        <w:t>TSANet</w:t>
      </w:r>
      <w:proofErr w:type="spellEnd"/>
      <w:r w:rsidRPr="0008779F">
        <w:t xml:space="preserve"> Cases List:</w:t>
      </w:r>
    </w:p>
    <w:p w14:paraId="30B9BF06" w14:textId="65768B5B" w:rsidR="2E6BBEFA" w:rsidRPr="000C47C7" w:rsidRDefault="2E6BBEFA" w:rsidP="2E6BBEFA">
      <w:pPr>
        <w:rPr>
          <w:rFonts w:asciiTheme="minorHAnsi" w:hAnsiTheme="minorHAnsi" w:cstheme="minorHAnsi"/>
          <w:sz w:val="13"/>
          <w:szCs w:val="13"/>
        </w:rPr>
      </w:pPr>
    </w:p>
    <w:p w14:paraId="6AB349E2" w14:textId="0C8AB494" w:rsidR="0008779F" w:rsidRDefault="00737429" w:rsidP="2E6BBEFA">
      <w:pPr>
        <w:rPr>
          <w:rFonts w:asciiTheme="minorHAnsi" w:eastAsia="Arial" w:hAnsiTheme="minorHAnsi" w:cstheme="minorHAnsi"/>
          <w:sz w:val="22"/>
          <w:szCs w:val="22"/>
        </w:rPr>
      </w:pPr>
      <w:r w:rsidRPr="000C47C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D025493" wp14:editId="102A5A24">
            <wp:simplePos x="0" y="0"/>
            <wp:positionH relativeFrom="column">
              <wp:posOffset>2685061</wp:posOffset>
            </wp:positionH>
            <wp:positionV relativeFrom="paragraph">
              <wp:posOffset>139971</wp:posOffset>
            </wp:positionV>
            <wp:extent cx="1842072" cy="3522688"/>
            <wp:effectExtent l="0" t="0" r="0" b="0"/>
            <wp:wrapNone/>
            <wp:docPr id="926599784" name="Picture 926599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072" cy="352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C0C54" w14:textId="77777777" w:rsidR="00737429" w:rsidRDefault="00737429" w:rsidP="2E6BBEFA">
      <w:pPr>
        <w:rPr>
          <w:rFonts w:asciiTheme="minorHAnsi" w:eastAsia="Arial" w:hAnsiTheme="minorHAnsi" w:cstheme="minorHAnsi"/>
          <w:sz w:val="24"/>
          <w:szCs w:val="24"/>
        </w:rPr>
      </w:pPr>
    </w:p>
    <w:p w14:paraId="2F30C59C" w14:textId="77777777" w:rsidR="00737429" w:rsidRDefault="00737429" w:rsidP="2E6BBEFA">
      <w:pPr>
        <w:rPr>
          <w:rFonts w:asciiTheme="minorHAnsi" w:eastAsia="Arial" w:hAnsiTheme="minorHAnsi" w:cstheme="minorHAnsi"/>
          <w:sz w:val="24"/>
          <w:szCs w:val="24"/>
        </w:rPr>
      </w:pPr>
    </w:p>
    <w:p w14:paraId="603142D0" w14:textId="77777777" w:rsidR="00737429" w:rsidRDefault="00737429" w:rsidP="2E6BBEFA">
      <w:pPr>
        <w:rPr>
          <w:rFonts w:asciiTheme="minorHAnsi" w:eastAsia="Arial" w:hAnsiTheme="minorHAnsi" w:cstheme="minorHAnsi"/>
          <w:sz w:val="24"/>
          <w:szCs w:val="24"/>
        </w:rPr>
      </w:pPr>
    </w:p>
    <w:p w14:paraId="2208918D" w14:textId="7D19C1EB" w:rsidR="00B587C9" w:rsidRPr="00C9371E" w:rsidRDefault="00C9371E" w:rsidP="2E6BBEFA">
      <w:p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&gt;</w:t>
      </w:r>
      <w:r w:rsidR="00B587C9" w:rsidRPr="00C9371E">
        <w:rPr>
          <w:rFonts w:asciiTheme="minorHAnsi" w:eastAsia="Arial" w:hAnsiTheme="minorHAnsi" w:cstheme="minorHAnsi"/>
          <w:sz w:val="24"/>
          <w:szCs w:val="24"/>
        </w:rPr>
        <w:t xml:space="preserve">Go to the Service Console. </w:t>
      </w:r>
    </w:p>
    <w:p w14:paraId="1CB931D7" w14:textId="383D47E1" w:rsidR="2E6BBEFA" w:rsidRPr="00C9371E" w:rsidRDefault="2E6BBEFA" w:rsidP="2E6BBEFA">
      <w:pPr>
        <w:rPr>
          <w:rFonts w:asciiTheme="minorHAnsi" w:eastAsia="Arial" w:hAnsiTheme="minorHAnsi" w:cstheme="minorHAnsi"/>
          <w:sz w:val="24"/>
          <w:szCs w:val="24"/>
        </w:rPr>
      </w:pPr>
    </w:p>
    <w:p w14:paraId="2E8C4134" w14:textId="275076C2" w:rsidR="53DAE03B" w:rsidRDefault="00C9371E" w:rsidP="2E6BBEFA">
      <w:p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&gt;</w:t>
      </w:r>
      <w:r w:rsidR="53DAE03B" w:rsidRPr="00C9371E">
        <w:rPr>
          <w:rFonts w:asciiTheme="minorHAnsi" w:eastAsia="Arial" w:hAnsiTheme="minorHAnsi" w:cstheme="minorHAnsi"/>
          <w:sz w:val="24"/>
          <w:szCs w:val="24"/>
        </w:rPr>
        <w:t>Select Edit for the List dropdown:</w:t>
      </w:r>
    </w:p>
    <w:p w14:paraId="297D7335" w14:textId="77777777" w:rsidR="00737429" w:rsidRPr="00C9371E" w:rsidRDefault="00737429" w:rsidP="2E6BBEFA">
      <w:pPr>
        <w:rPr>
          <w:rFonts w:asciiTheme="minorHAnsi" w:eastAsia="Arial" w:hAnsiTheme="minorHAnsi" w:cstheme="minorHAnsi"/>
          <w:sz w:val="24"/>
          <w:szCs w:val="24"/>
        </w:rPr>
      </w:pPr>
    </w:p>
    <w:p w14:paraId="4781A6A9" w14:textId="43E392FC" w:rsidR="00C9371E" w:rsidRPr="00C9371E" w:rsidRDefault="00C9371E" w:rsidP="00C9371E">
      <w:p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&gt;Select Add More Items</w:t>
      </w:r>
    </w:p>
    <w:p w14:paraId="53E373AA" w14:textId="77777777" w:rsidR="00C9371E" w:rsidRPr="00C9371E" w:rsidRDefault="00C9371E" w:rsidP="00C9371E">
      <w:pPr>
        <w:rPr>
          <w:rFonts w:asciiTheme="minorHAnsi" w:eastAsia="Arial" w:hAnsiTheme="minorHAnsi" w:cstheme="minorHAnsi"/>
          <w:sz w:val="24"/>
          <w:szCs w:val="24"/>
        </w:rPr>
      </w:pPr>
    </w:p>
    <w:p w14:paraId="046AFEB6" w14:textId="6D614444" w:rsidR="53DAE03B" w:rsidRPr="00737429" w:rsidRDefault="00C9371E" w:rsidP="2E6BBEFA">
      <w:p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 xml:space="preserve">&gt;Add </w:t>
      </w:r>
      <w:proofErr w:type="spellStart"/>
      <w:r w:rsidRPr="00C9371E">
        <w:rPr>
          <w:rFonts w:asciiTheme="minorHAnsi" w:eastAsia="Arial" w:hAnsiTheme="minorHAnsi" w:cstheme="minorHAnsi"/>
          <w:sz w:val="24"/>
          <w:szCs w:val="24"/>
        </w:rPr>
        <w:t>TSANet</w:t>
      </w:r>
      <w:proofErr w:type="spellEnd"/>
      <w:r w:rsidRPr="00C9371E">
        <w:rPr>
          <w:rFonts w:asciiTheme="minorHAnsi" w:eastAsia="Arial" w:hAnsiTheme="minorHAnsi" w:cstheme="minorHAnsi"/>
          <w:sz w:val="24"/>
          <w:szCs w:val="24"/>
        </w:rPr>
        <w:t xml:space="preserve"> Cases list</w:t>
      </w:r>
    </w:p>
    <w:p w14:paraId="1306FD82" w14:textId="362886E8" w:rsidR="2E6BBEFA" w:rsidRPr="000C47C7" w:rsidRDefault="2E6BBEFA" w:rsidP="2E6BBEFA">
      <w:pPr>
        <w:rPr>
          <w:rFonts w:asciiTheme="minorHAnsi" w:hAnsiTheme="minorHAnsi" w:cstheme="minorHAnsi"/>
        </w:rPr>
      </w:pPr>
    </w:p>
    <w:p w14:paraId="551F39B1" w14:textId="3E12065F" w:rsidR="53DAE03B" w:rsidRPr="00C9371E" w:rsidRDefault="00C9371E" w:rsidP="2E6BBEFA">
      <w:p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&gt;</w:t>
      </w:r>
      <w:r w:rsidR="53DAE03B" w:rsidRPr="00C9371E">
        <w:rPr>
          <w:rFonts w:asciiTheme="minorHAnsi" w:eastAsia="Arial" w:hAnsiTheme="minorHAnsi" w:cstheme="minorHAnsi"/>
          <w:sz w:val="24"/>
          <w:szCs w:val="24"/>
        </w:rPr>
        <w:t>Sel</w:t>
      </w:r>
      <w:r w:rsidR="654109F1" w:rsidRPr="00C9371E">
        <w:rPr>
          <w:rFonts w:asciiTheme="minorHAnsi" w:eastAsia="Arial" w:hAnsiTheme="minorHAnsi" w:cstheme="minorHAnsi"/>
          <w:sz w:val="24"/>
          <w:szCs w:val="24"/>
        </w:rPr>
        <w:t xml:space="preserve">ect </w:t>
      </w:r>
      <w:r w:rsidR="35DB78F9" w:rsidRPr="00C9371E">
        <w:rPr>
          <w:rFonts w:asciiTheme="minorHAnsi" w:eastAsia="Arial" w:hAnsiTheme="minorHAnsi" w:cstheme="minorHAnsi"/>
          <w:sz w:val="24"/>
          <w:szCs w:val="24"/>
        </w:rPr>
        <w:t>Add More Items</w:t>
      </w:r>
    </w:p>
    <w:p w14:paraId="6A18F547" w14:textId="01A60F09" w:rsidR="2E6BBEFA" w:rsidRPr="00C9371E" w:rsidRDefault="2E6BBEFA" w:rsidP="2E6BBEFA">
      <w:pPr>
        <w:rPr>
          <w:rFonts w:asciiTheme="minorHAnsi" w:eastAsia="Arial" w:hAnsiTheme="minorHAnsi" w:cstheme="minorHAnsi"/>
          <w:sz w:val="24"/>
          <w:szCs w:val="24"/>
        </w:rPr>
      </w:pPr>
    </w:p>
    <w:p w14:paraId="5DFA43BA" w14:textId="548B4387" w:rsidR="35DB78F9" w:rsidRPr="00C9371E" w:rsidRDefault="00C9371E" w:rsidP="2E6BBEFA">
      <w:pPr>
        <w:rPr>
          <w:rFonts w:asciiTheme="minorHAnsi" w:eastAsia="Arial" w:hAnsiTheme="minorHAnsi" w:cstheme="minorHAnsi"/>
          <w:sz w:val="24"/>
          <w:szCs w:val="24"/>
        </w:rPr>
      </w:pPr>
      <w:r w:rsidRPr="00C9371E">
        <w:rPr>
          <w:rFonts w:asciiTheme="minorHAnsi" w:eastAsia="Arial" w:hAnsiTheme="minorHAnsi" w:cstheme="minorHAnsi"/>
          <w:sz w:val="24"/>
          <w:szCs w:val="24"/>
        </w:rPr>
        <w:t>&gt;</w:t>
      </w:r>
      <w:r w:rsidR="35DB78F9" w:rsidRPr="00C9371E">
        <w:rPr>
          <w:rFonts w:asciiTheme="minorHAnsi" w:eastAsia="Arial" w:hAnsiTheme="minorHAnsi" w:cstheme="minorHAnsi"/>
          <w:sz w:val="24"/>
          <w:szCs w:val="24"/>
        </w:rPr>
        <w:t xml:space="preserve">Add </w:t>
      </w:r>
      <w:proofErr w:type="spellStart"/>
      <w:r w:rsidR="35DB78F9" w:rsidRPr="00C9371E">
        <w:rPr>
          <w:rFonts w:asciiTheme="minorHAnsi" w:eastAsia="Arial" w:hAnsiTheme="minorHAnsi" w:cstheme="minorHAnsi"/>
          <w:sz w:val="24"/>
          <w:szCs w:val="24"/>
        </w:rPr>
        <w:t>TSANet</w:t>
      </w:r>
      <w:proofErr w:type="spellEnd"/>
      <w:r w:rsidR="35DB78F9" w:rsidRPr="00C9371E">
        <w:rPr>
          <w:rFonts w:asciiTheme="minorHAnsi" w:eastAsia="Arial" w:hAnsiTheme="minorHAnsi" w:cstheme="minorHAnsi"/>
          <w:sz w:val="24"/>
          <w:szCs w:val="24"/>
        </w:rPr>
        <w:t xml:space="preserve"> Cases list</w:t>
      </w:r>
    </w:p>
    <w:p w14:paraId="7668BACF" w14:textId="77777777" w:rsidR="2E6BBEFA" w:rsidRPr="000C47C7" w:rsidRDefault="2E6BBEFA" w:rsidP="2E6BBEFA">
      <w:pPr>
        <w:rPr>
          <w:rFonts w:asciiTheme="minorHAnsi" w:hAnsiTheme="minorHAnsi" w:cstheme="minorHAnsi"/>
        </w:rPr>
      </w:pPr>
    </w:p>
    <w:p w14:paraId="28891EDC" w14:textId="77777777" w:rsidR="00A8514B" w:rsidRPr="000C47C7" w:rsidRDefault="00A8514B" w:rsidP="00946B0C">
      <w:pPr>
        <w:pStyle w:val="Heading1"/>
        <w:rPr>
          <w:rFonts w:asciiTheme="minorHAnsi" w:eastAsia="Arial" w:hAnsiTheme="minorHAnsi" w:cstheme="minorHAnsi"/>
        </w:rPr>
      </w:pPr>
    </w:p>
    <w:p w14:paraId="36509749" w14:textId="77777777" w:rsidR="00A8514B" w:rsidRPr="000C47C7" w:rsidRDefault="00A8514B" w:rsidP="00946B0C">
      <w:pPr>
        <w:pStyle w:val="Heading1"/>
        <w:rPr>
          <w:rFonts w:asciiTheme="minorHAnsi" w:eastAsia="Arial" w:hAnsiTheme="minorHAnsi" w:cstheme="minorHAnsi"/>
        </w:rPr>
      </w:pPr>
    </w:p>
    <w:p w14:paraId="12BEA00A" w14:textId="77777777" w:rsidR="00737429" w:rsidRDefault="00737429" w:rsidP="00946B0C">
      <w:pPr>
        <w:pStyle w:val="Heading1"/>
        <w:rPr>
          <w:rFonts w:asciiTheme="minorHAnsi" w:eastAsia="Arial" w:hAnsiTheme="minorHAnsi" w:cstheme="minorHAnsi"/>
        </w:rPr>
      </w:pPr>
    </w:p>
    <w:p w14:paraId="28D8A7AF" w14:textId="77777777" w:rsidR="00737429" w:rsidRDefault="00737429" w:rsidP="00946B0C">
      <w:pPr>
        <w:pStyle w:val="Heading1"/>
        <w:rPr>
          <w:rFonts w:asciiTheme="minorHAnsi" w:eastAsia="Arial" w:hAnsiTheme="minorHAnsi" w:cstheme="minorHAnsi"/>
        </w:rPr>
      </w:pPr>
    </w:p>
    <w:p w14:paraId="3DC04CBA" w14:textId="0DEBC45C" w:rsidR="00B587C9" w:rsidRPr="007807E5" w:rsidRDefault="00B587C9" w:rsidP="00946B0C">
      <w:pPr>
        <w:pStyle w:val="Heading1"/>
      </w:pPr>
      <w:r w:rsidRPr="007807E5">
        <w:t xml:space="preserve">Setup </w:t>
      </w:r>
      <w:proofErr w:type="spellStart"/>
      <w:r w:rsidRPr="007807E5">
        <w:t>TSANetApplication</w:t>
      </w:r>
      <w:proofErr w:type="spellEnd"/>
      <w:r w:rsidRPr="007807E5">
        <w:t xml:space="preserve"> component:</w:t>
      </w:r>
    </w:p>
    <w:p w14:paraId="2A42FEC4" w14:textId="77777777" w:rsidR="2E6BBEFA" w:rsidRPr="000C47C7" w:rsidRDefault="2E6BBEFA" w:rsidP="2E6BBEFA">
      <w:pPr>
        <w:rPr>
          <w:rFonts w:asciiTheme="minorHAnsi" w:hAnsiTheme="minorHAnsi" w:cstheme="minorHAnsi"/>
          <w:sz w:val="13"/>
          <w:szCs w:val="13"/>
        </w:rPr>
      </w:pPr>
    </w:p>
    <w:p w14:paraId="2B572329" w14:textId="77777777" w:rsidR="00B587C9" w:rsidRPr="00592B70" w:rsidRDefault="00B587C9" w:rsidP="2E6BBEFA">
      <w:pPr>
        <w:rPr>
          <w:rFonts w:asciiTheme="minorHAnsi" w:eastAsia="Arial" w:hAnsiTheme="minorHAnsi" w:cstheme="minorHAnsi"/>
          <w:sz w:val="24"/>
          <w:szCs w:val="24"/>
        </w:rPr>
      </w:pPr>
      <w:r w:rsidRPr="00592B70">
        <w:rPr>
          <w:rFonts w:asciiTheme="minorHAnsi" w:eastAsia="Arial" w:hAnsiTheme="minorHAnsi" w:cstheme="minorHAnsi"/>
          <w:sz w:val="24"/>
          <w:szCs w:val="24"/>
        </w:rPr>
        <w:t>Go to the Case record page. Click Gear Icon, then Edit Page button. Find the</w:t>
      </w:r>
    </w:p>
    <w:p w14:paraId="74BEA9C6" w14:textId="77777777" w:rsidR="00B587C9" w:rsidRPr="00592B70" w:rsidRDefault="00B587C9" w:rsidP="2E6BBEFA">
      <w:pPr>
        <w:rPr>
          <w:rFonts w:asciiTheme="minorHAnsi" w:eastAsia="Arial" w:hAnsiTheme="minorHAnsi" w:cstheme="minorHAnsi"/>
          <w:sz w:val="24"/>
          <w:szCs w:val="24"/>
        </w:rPr>
      </w:pPr>
      <w:proofErr w:type="spellStart"/>
      <w:r w:rsidRPr="00592B70">
        <w:rPr>
          <w:rFonts w:asciiTheme="minorHAnsi" w:eastAsia="Arial" w:hAnsiTheme="minorHAnsi" w:cstheme="minorHAnsi"/>
          <w:sz w:val="24"/>
          <w:szCs w:val="24"/>
        </w:rPr>
        <w:t>TSANetApplication</w:t>
      </w:r>
      <w:proofErr w:type="spellEnd"/>
      <w:r w:rsidRPr="00592B70">
        <w:rPr>
          <w:rFonts w:asciiTheme="minorHAnsi" w:eastAsia="Arial" w:hAnsiTheme="minorHAnsi" w:cstheme="minorHAnsi"/>
          <w:sz w:val="24"/>
          <w:szCs w:val="24"/>
        </w:rPr>
        <w:t xml:space="preserve"> component and drag and drop it to the appropriate place -&gt; Click Save.</w:t>
      </w:r>
    </w:p>
    <w:p w14:paraId="2B1D4B02" w14:textId="77777777" w:rsidR="2E6BBEFA" w:rsidRPr="000C47C7" w:rsidRDefault="2E6BBEFA" w:rsidP="2E6BBEFA">
      <w:pPr>
        <w:rPr>
          <w:rFonts w:asciiTheme="minorHAnsi" w:hAnsiTheme="minorHAnsi" w:cstheme="minorHAnsi"/>
        </w:rPr>
      </w:pPr>
    </w:p>
    <w:p w14:paraId="6D469C7B" w14:textId="7677DF6C" w:rsidR="2E6BBEFA" w:rsidRPr="000C47C7" w:rsidRDefault="2E6BBEFA" w:rsidP="2E6BBEFA">
      <w:pPr>
        <w:rPr>
          <w:rFonts w:asciiTheme="minorHAnsi" w:hAnsiTheme="minorHAnsi" w:cstheme="minorHAnsi"/>
        </w:rPr>
      </w:pPr>
    </w:p>
    <w:p w14:paraId="70DF9E56" w14:textId="5C54A7D5" w:rsidR="00911468" w:rsidRPr="000C47C7" w:rsidRDefault="009653EA">
      <w:pPr>
        <w:spacing w:before="10" w:line="240" w:lineRule="exac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Note:  Other options for Case page customizations are available </w:t>
      </w:r>
      <w:r w:rsidR="007370C1">
        <w:rPr>
          <w:rFonts w:asciiTheme="minorHAnsi" w:hAnsiTheme="minorHAnsi" w:cstheme="minorHAnsi"/>
          <w:sz w:val="24"/>
          <w:szCs w:val="24"/>
        </w:rPr>
        <w:t>using</w:t>
      </w:r>
      <w:r>
        <w:rPr>
          <w:rFonts w:asciiTheme="minorHAnsi" w:hAnsiTheme="minorHAnsi" w:cstheme="minorHAnsi"/>
          <w:sz w:val="24"/>
          <w:szCs w:val="24"/>
        </w:rPr>
        <w:t xml:space="preserve"> flows and actions.  See the Case Customization section at the end of this document for details.</w:t>
      </w:r>
    </w:p>
    <w:p w14:paraId="44E871BC" w14:textId="26E85D50" w:rsidR="00911468" w:rsidRDefault="0089487E">
      <w:pPr>
        <w:ind w:left="130"/>
        <w:rPr>
          <w:rFonts w:asciiTheme="minorHAnsi" w:hAnsiTheme="minorHAnsi" w:cstheme="minorHAnsi"/>
        </w:rPr>
      </w:pPr>
      <w:r w:rsidRPr="0089487E">
        <w:rPr>
          <w:rFonts w:asciiTheme="minorHAnsi" w:hAnsiTheme="minorHAnsi" w:cstheme="minorHAnsi"/>
          <w:noProof/>
        </w:rPr>
        <w:lastRenderedPageBreak/>
        <w:pict w14:anchorId="719AE2FE">
          <v:shape id="_x0000_i1026" type="#_x0000_t75" alt="" style="width:452.45pt;height:250.6pt;mso-width-percent:0;mso-height-percent:0;mso-width-percent:0;mso-height-percent:0">
            <v:imagedata r:id="rId19" o:title=""/>
          </v:shape>
        </w:pict>
      </w:r>
    </w:p>
    <w:p w14:paraId="28D701FB" w14:textId="77777777" w:rsidR="009653EA" w:rsidRDefault="009653EA">
      <w:pPr>
        <w:ind w:left="130"/>
        <w:rPr>
          <w:rFonts w:asciiTheme="minorHAnsi" w:hAnsiTheme="minorHAnsi" w:cstheme="minorHAnsi"/>
        </w:rPr>
      </w:pPr>
    </w:p>
    <w:p w14:paraId="0160EC7B" w14:textId="77777777" w:rsidR="009653EA" w:rsidRPr="000C47C7" w:rsidRDefault="009653EA">
      <w:pPr>
        <w:ind w:left="130"/>
        <w:rPr>
          <w:rFonts w:asciiTheme="minorHAnsi" w:hAnsiTheme="minorHAnsi" w:cstheme="minorHAnsi"/>
        </w:rPr>
      </w:pPr>
    </w:p>
    <w:p w14:paraId="144A5D23" w14:textId="77777777" w:rsidR="00911468" w:rsidRPr="000C47C7" w:rsidRDefault="00911468">
      <w:pPr>
        <w:spacing w:line="200" w:lineRule="exact"/>
        <w:rPr>
          <w:rFonts w:asciiTheme="minorHAnsi" w:hAnsiTheme="minorHAnsi" w:cstheme="minorHAnsi"/>
        </w:rPr>
      </w:pPr>
    </w:p>
    <w:p w14:paraId="738610EB" w14:textId="77777777" w:rsidR="00911468" w:rsidRPr="000C47C7" w:rsidRDefault="00911468">
      <w:pPr>
        <w:spacing w:line="200" w:lineRule="exact"/>
        <w:rPr>
          <w:rFonts w:asciiTheme="minorHAnsi" w:hAnsiTheme="minorHAnsi" w:cstheme="minorHAnsi"/>
        </w:rPr>
      </w:pPr>
    </w:p>
    <w:p w14:paraId="637805D2" w14:textId="77777777" w:rsidR="00911468" w:rsidRPr="000C47C7" w:rsidRDefault="00911468">
      <w:pPr>
        <w:spacing w:before="16" w:line="280" w:lineRule="exact"/>
        <w:rPr>
          <w:rFonts w:asciiTheme="minorHAnsi" w:hAnsiTheme="minorHAnsi" w:cstheme="minorHAnsi"/>
          <w:sz w:val="28"/>
          <w:szCs w:val="28"/>
        </w:rPr>
      </w:pPr>
    </w:p>
    <w:p w14:paraId="463F29E8" w14:textId="3B5093C4" w:rsidR="00911468" w:rsidRPr="000C47C7" w:rsidRDefault="0089487E">
      <w:pPr>
        <w:ind w:left="130"/>
        <w:rPr>
          <w:rFonts w:asciiTheme="minorHAnsi" w:hAnsiTheme="minorHAnsi" w:cstheme="minorHAnsi"/>
        </w:rPr>
      </w:pPr>
      <w:r w:rsidRPr="0089487E">
        <w:rPr>
          <w:rFonts w:asciiTheme="minorHAnsi" w:hAnsiTheme="minorHAnsi" w:cstheme="minorHAnsi"/>
          <w:noProof/>
        </w:rPr>
        <w:pict w14:anchorId="33DDA8F7">
          <v:shape id="_x0000_i1025" type="#_x0000_t75" alt="" style="width:451.75pt;height:254.1pt;mso-width-percent:0;mso-height-percent:0;mso-width-percent:0;mso-height-percent:0">
            <v:imagedata r:id="rId20" o:title=""/>
          </v:shape>
        </w:pict>
      </w:r>
    </w:p>
    <w:p w14:paraId="1A7D1C62" w14:textId="179B4C27" w:rsidR="2E6BBEFA" w:rsidRPr="000C47C7" w:rsidRDefault="2E6BBEFA" w:rsidP="2E6BBEFA">
      <w:pPr>
        <w:rPr>
          <w:rFonts w:asciiTheme="minorHAnsi" w:eastAsia="Arial" w:hAnsiTheme="minorHAnsi" w:cstheme="minorHAnsi"/>
          <w:b/>
          <w:bCs/>
          <w:sz w:val="34"/>
          <w:szCs w:val="34"/>
        </w:rPr>
      </w:pPr>
    </w:p>
    <w:p w14:paraId="240EF57E" w14:textId="0849A592" w:rsidR="00052E35" w:rsidRPr="000C47C7" w:rsidRDefault="00052E35" w:rsidP="00946B0C">
      <w:pPr>
        <w:pStyle w:val="Heading1"/>
        <w:rPr>
          <w:rFonts w:asciiTheme="minorHAnsi" w:eastAsia="Arial" w:hAnsiTheme="minorHAnsi" w:cstheme="minorHAnsi"/>
        </w:rPr>
      </w:pPr>
    </w:p>
    <w:p w14:paraId="600F7228" w14:textId="56261284" w:rsidR="008E5283" w:rsidRDefault="00972E8E">
      <w:pPr>
        <w:rPr>
          <w:rFonts w:asciiTheme="minorHAnsi" w:eastAsia="Arial" w:hAnsiTheme="minorHAnsi" w:cstheme="minorHAnsi"/>
          <w:b/>
          <w:bCs/>
          <w:kern w:val="32"/>
          <w:sz w:val="32"/>
          <w:szCs w:val="32"/>
        </w:rPr>
      </w:pPr>
      <w:r w:rsidRPr="007370C1">
        <w:rPr>
          <w:rFonts w:asciiTheme="minorHAnsi" w:hAnsiTheme="minorHAnsi" w:cstheme="minorHAnsi"/>
          <w:sz w:val="24"/>
          <w:szCs w:val="24"/>
        </w:rPr>
        <w:t xml:space="preserve">Click the Activate button -&gt; Select APP DEFAULT tab -&gt; Click Assign as App Default -&gt; Choose your app -&gt; Click Next button and assign desktop and phone version -&gt; Click Next and Save button. </w:t>
      </w:r>
      <w:r w:rsidR="008E5283">
        <w:rPr>
          <w:rFonts w:asciiTheme="minorHAnsi" w:eastAsia="Arial" w:hAnsiTheme="minorHAnsi" w:cstheme="minorHAnsi"/>
        </w:rPr>
        <w:br w:type="page"/>
      </w:r>
    </w:p>
    <w:p w14:paraId="71F6D267" w14:textId="77777777" w:rsidR="00946B0C" w:rsidRPr="000C47C7" w:rsidRDefault="00946B0C" w:rsidP="2E6BBEFA">
      <w:pPr>
        <w:rPr>
          <w:rFonts w:asciiTheme="minorHAnsi" w:hAnsiTheme="minorHAnsi" w:cstheme="minorHAnsi"/>
          <w:sz w:val="28"/>
          <w:szCs w:val="28"/>
        </w:rPr>
      </w:pPr>
    </w:p>
    <w:p w14:paraId="3162538A" w14:textId="4B58BF18" w:rsidR="0001654E" w:rsidRDefault="775CE949" w:rsidP="2E6BBEFA">
      <w:pPr>
        <w:rPr>
          <w:rFonts w:asciiTheme="minorHAnsi" w:hAnsiTheme="minorHAnsi" w:cstheme="minorHAnsi"/>
          <w:sz w:val="24"/>
          <w:szCs w:val="24"/>
        </w:rPr>
      </w:pPr>
      <w:r w:rsidRPr="007370C1">
        <w:rPr>
          <w:rFonts w:asciiTheme="minorHAnsi" w:hAnsiTheme="minorHAnsi" w:cstheme="minorHAnsi"/>
          <w:sz w:val="24"/>
          <w:szCs w:val="24"/>
        </w:rPr>
        <w:br/>
      </w:r>
      <w:r w:rsidRPr="007370C1">
        <w:rPr>
          <w:rFonts w:asciiTheme="minorHAnsi" w:hAnsiTheme="minorHAnsi" w:cstheme="minorHAnsi"/>
          <w:sz w:val="24"/>
          <w:szCs w:val="24"/>
        </w:rPr>
        <w:br/>
      </w:r>
      <w:r w:rsidR="0001654E" w:rsidRPr="0001654E">
        <w:rPr>
          <w:rFonts w:asciiTheme="minorHAnsi" w:hAnsiTheme="minorHAnsi" w:cstheme="minorHAnsi"/>
          <w:b/>
          <w:bCs/>
          <w:sz w:val="24"/>
          <w:szCs w:val="24"/>
        </w:rPr>
        <w:t>A</w:t>
      </w:r>
      <w:r w:rsidR="62046A49" w:rsidRPr="0001654E">
        <w:rPr>
          <w:rFonts w:asciiTheme="minorHAnsi" w:hAnsiTheme="minorHAnsi" w:cstheme="minorHAnsi"/>
          <w:b/>
          <w:bCs/>
          <w:sz w:val="24"/>
          <w:szCs w:val="24"/>
        </w:rPr>
        <w:t xml:space="preserve">dd </w:t>
      </w:r>
      <w:r w:rsidR="0001654E" w:rsidRPr="0001654E">
        <w:rPr>
          <w:rFonts w:asciiTheme="minorHAnsi" w:hAnsiTheme="minorHAnsi" w:cstheme="minorHAnsi"/>
          <w:b/>
          <w:bCs/>
          <w:sz w:val="24"/>
          <w:szCs w:val="24"/>
        </w:rPr>
        <w:t xml:space="preserve">the </w:t>
      </w:r>
      <w:proofErr w:type="spellStart"/>
      <w:r w:rsidR="62046A49" w:rsidRPr="0001654E">
        <w:rPr>
          <w:rFonts w:asciiTheme="minorHAnsi" w:hAnsiTheme="minorHAnsi" w:cstheme="minorHAnsi"/>
          <w:b/>
          <w:bCs/>
          <w:sz w:val="24"/>
          <w:szCs w:val="24"/>
        </w:rPr>
        <w:t>TSANet</w:t>
      </w:r>
      <w:proofErr w:type="spellEnd"/>
      <w:r w:rsidR="62046A49" w:rsidRPr="0001654E">
        <w:rPr>
          <w:rFonts w:asciiTheme="minorHAnsi" w:hAnsiTheme="minorHAnsi" w:cstheme="minorHAnsi"/>
          <w:b/>
          <w:bCs/>
          <w:sz w:val="24"/>
          <w:szCs w:val="24"/>
        </w:rPr>
        <w:t xml:space="preserve"> Case</w:t>
      </w:r>
      <w:r w:rsidR="0001654E" w:rsidRPr="0001654E">
        <w:rPr>
          <w:rFonts w:asciiTheme="minorHAnsi" w:hAnsiTheme="minorHAnsi" w:cstheme="minorHAnsi"/>
          <w:b/>
          <w:bCs/>
          <w:sz w:val="24"/>
          <w:szCs w:val="24"/>
        </w:rPr>
        <w:t>-</w:t>
      </w:r>
      <w:r w:rsidR="62046A49" w:rsidRPr="0001654E">
        <w:rPr>
          <w:rFonts w:asciiTheme="minorHAnsi" w:hAnsiTheme="minorHAnsi" w:cstheme="minorHAnsi"/>
          <w:b/>
          <w:bCs/>
          <w:sz w:val="24"/>
          <w:szCs w:val="24"/>
        </w:rPr>
        <w:t xml:space="preserve">related list view to </w:t>
      </w:r>
      <w:r w:rsidR="0001654E" w:rsidRPr="0001654E">
        <w:rPr>
          <w:rFonts w:asciiTheme="minorHAnsi" w:hAnsiTheme="minorHAnsi" w:cstheme="minorHAnsi"/>
          <w:b/>
          <w:bCs/>
          <w:sz w:val="24"/>
          <w:szCs w:val="24"/>
        </w:rPr>
        <w:t xml:space="preserve">the </w:t>
      </w:r>
      <w:r w:rsidR="62046A49" w:rsidRPr="0001654E">
        <w:rPr>
          <w:rFonts w:asciiTheme="minorHAnsi" w:hAnsiTheme="minorHAnsi" w:cstheme="minorHAnsi"/>
          <w:b/>
          <w:bCs/>
          <w:sz w:val="24"/>
          <w:szCs w:val="24"/>
        </w:rPr>
        <w:t>Case page layout</w:t>
      </w:r>
      <w:r w:rsidR="0001654E" w:rsidRPr="0001654E">
        <w:rPr>
          <w:rFonts w:asciiTheme="minorHAnsi" w:hAnsiTheme="minorHAnsi" w:cstheme="minorHAnsi"/>
          <w:b/>
          <w:bCs/>
          <w:sz w:val="24"/>
          <w:szCs w:val="24"/>
        </w:rPr>
        <w:t>.</w:t>
      </w:r>
    </w:p>
    <w:p w14:paraId="367E46CE" w14:textId="2222F01D" w:rsidR="775CE949" w:rsidRDefault="775CE949" w:rsidP="2E6BBEFA">
      <w:pPr>
        <w:rPr>
          <w:rFonts w:asciiTheme="minorHAnsi" w:hAnsiTheme="minorHAnsi" w:cstheme="minorHAnsi"/>
          <w:sz w:val="24"/>
          <w:szCs w:val="24"/>
        </w:rPr>
      </w:pPr>
      <w:r w:rsidRPr="007370C1">
        <w:rPr>
          <w:rFonts w:asciiTheme="minorHAnsi" w:hAnsiTheme="minorHAnsi" w:cstheme="minorHAnsi"/>
          <w:sz w:val="24"/>
          <w:szCs w:val="24"/>
        </w:rPr>
        <w:br/>
      </w:r>
      <w:r w:rsidR="6C7CA3E6" w:rsidRPr="007370C1">
        <w:rPr>
          <w:rFonts w:asciiTheme="minorHAnsi" w:hAnsiTheme="minorHAnsi" w:cstheme="minorHAnsi"/>
          <w:sz w:val="24"/>
          <w:szCs w:val="24"/>
        </w:rPr>
        <w:t xml:space="preserve">Go to Setup -&gt; Object Manager -&gt; Case -&gt; Page layout -&gt; Select your page layout -&gt; Scroll to related list section -&gt; Drag n drop </w:t>
      </w:r>
      <w:proofErr w:type="spellStart"/>
      <w:r w:rsidR="6C7CA3E6" w:rsidRPr="007370C1">
        <w:rPr>
          <w:rFonts w:asciiTheme="minorHAnsi" w:hAnsiTheme="minorHAnsi" w:cstheme="minorHAnsi"/>
          <w:sz w:val="24"/>
          <w:szCs w:val="24"/>
        </w:rPr>
        <w:t>TSANetCa</w:t>
      </w:r>
      <w:r w:rsidR="6470B51F" w:rsidRPr="007370C1">
        <w:rPr>
          <w:rFonts w:asciiTheme="minorHAnsi" w:hAnsiTheme="minorHAnsi" w:cstheme="minorHAnsi"/>
          <w:sz w:val="24"/>
          <w:szCs w:val="24"/>
        </w:rPr>
        <w:t>se</w:t>
      </w:r>
      <w:proofErr w:type="spellEnd"/>
      <w:r w:rsidR="6470B51F" w:rsidRPr="007370C1">
        <w:rPr>
          <w:rFonts w:asciiTheme="minorHAnsi" w:hAnsiTheme="minorHAnsi" w:cstheme="minorHAnsi"/>
          <w:sz w:val="24"/>
          <w:szCs w:val="24"/>
        </w:rPr>
        <w:t xml:space="preserve"> related list to layout -&gt; Save.</w:t>
      </w:r>
    </w:p>
    <w:p w14:paraId="521FE43A" w14:textId="77777777" w:rsidR="00CB79C6" w:rsidRPr="007370C1" w:rsidRDefault="00CB79C6" w:rsidP="2E6BBEFA">
      <w:pPr>
        <w:rPr>
          <w:rFonts w:asciiTheme="minorHAnsi" w:hAnsiTheme="minorHAnsi" w:cstheme="minorHAnsi"/>
          <w:sz w:val="24"/>
          <w:szCs w:val="24"/>
        </w:rPr>
      </w:pPr>
    </w:p>
    <w:p w14:paraId="785C2953" w14:textId="77777777" w:rsidR="2E6BBEFA" w:rsidRPr="007370C1" w:rsidRDefault="2E6BBEFA" w:rsidP="2E6BBEFA">
      <w:pPr>
        <w:rPr>
          <w:rFonts w:asciiTheme="minorHAnsi" w:hAnsiTheme="minorHAnsi" w:cstheme="minorHAnsi"/>
          <w:sz w:val="24"/>
          <w:szCs w:val="24"/>
        </w:rPr>
      </w:pPr>
    </w:p>
    <w:p w14:paraId="55E35A6D" w14:textId="77777777" w:rsidR="2E6BBEFA" w:rsidRPr="007370C1" w:rsidRDefault="2E6BBEFA" w:rsidP="2E6BBEFA">
      <w:pPr>
        <w:rPr>
          <w:rFonts w:asciiTheme="minorHAnsi" w:hAnsiTheme="minorHAnsi" w:cstheme="minorHAnsi"/>
          <w:sz w:val="24"/>
          <w:szCs w:val="24"/>
        </w:rPr>
      </w:pPr>
    </w:p>
    <w:p w14:paraId="2C201B2B" w14:textId="77777777" w:rsidR="775CE949" w:rsidRPr="000C47C7" w:rsidRDefault="775CE949" w:rsidP="2E6BBEFA">
      <w:pPr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104DB86D" wp14:editId="1E0EAE60">
            <wp:extent cx="5734052" cy="3248025"/>
            <wp:effectExtent l="0" t="0" r="0" b="0"/>
            <wp:docPr id="357985318" name="Picture 357985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A555" w14:textId="77777777" w:rsidR="2E6BBEFA" w:rsidRPr="000C47C7" w:rsidRDefault="2E6BBEFA" w:rsidP="2E6BBEFA">
      <w:pPr>
        <w:rPr>
          <w:rFonts w:asciiTheme="minorHAnsi" w:hAnsiTheme="minorHAnsi" w:cstheme="minorHAnsi"/>
        </w:rPr>
      </w:pPr>
    </w:p>
    <w:p w14:paraId="47AE99EE" w14:textId="77777777" w:rsidR="2E6BBEFA" w:rsidRPr="000C47C7" w:rsidRDefault="2E6BBEFA" w:rsidP="2E6BBEFA">
      <w:pPr>
        <w:rPr>
          <w:rFonts w:asciiTheme="minorHAnsi" w:hAnsiTheme="minorHAnsi" w:cstheme="minorHAnsi"/>
        </w:rPr>
      </w:pPr>
    </w:p>
    <w:p w14:paraId="584ACE2F" w14:textId="77777777" w:rsidR="2E6BBEFA" w:rsidRPr="000C47C7" w:rsidRDefault="2E6BBEFA" w:rsidP="2E6BBEFA">
      <w:pPr>
        <w:rPr>
          <w:rFonts w:asciiTheme="minorHAnsi" w:hAnsiTheme="minorHAnsi" w:cstheme="minorHAnsi"/>
        </w:rPr>
      </w:pPr>
    </w:p>
    <w:p w14:paraId="67DBA9B4" w14:textId="77777777" w:rsidR="2E6BBEFA" w:rsidRPr="000C47C7" w:rsidRDefault="2E6BBEFA" w:rsidP="2E6BBEFA">
      <w:pPr>
        <w:rPr>
          <w:rFonts w:asciiTheme="minorHAnsi" w:hAnsiTheme="minorHAnsi" w:cstheme="minorHAnsi"/>
          <w:sz w:val="24"/>
          <w:szCs w:val="24"/>
        </w:rPr>
      </w:pPr>
    </w:p>
    <w:p w14:paraId="16C13C97" w14:textId="77777777" w:rsidR="775CE949" w:rsidRDefault="775CE949" w:rsidP="2E6BBEFA">
      <w:pPr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288DC475" wp14:editId="23D92C3B">
            <wp:extent cx="5734052" cy="3076575"/>
            <wp:effectExtent l="0" t="0" r="0" b="0"/>
            <wp:docPr id="54599264" name="Picture 54599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FBB" w14:textId="77777777" w:rsidR="00CB79C6" w:rsidRDefault="00CB79C6" w:rsidP="2E6BBEFA">
      <w:pPr>
        <w:rPr>
          <w:rFonts w:asciiTheme="minorHAnsi" w:hAnsiTheme="minorHAnsi" w:cstheme="minorHAnsi"/>
        </w:rPr>
      </w:pPr>
    </w:p>
    <w:p w14:paraId="3EE56235" w14:textId="77777777" w:rsidR="00CB79C6" w:rsidRDefault="00CB79C6" w:rsidP="2E6BBEFA">
      <w:pPr>
        <w:rPr>
          <w:rFonts w:asciiTheme="minorHAnsi" w:hAnsiTheme="minorHAnsi" w:cstheme="minorHAnsi"/>
        </w:rPr>
      </w:pPr>
    </w:p>
    <w:p w14:paraId="600928D7" w14:textId="77777777" w:rsidR="00CB79C6" w:rsidRDefault="00CB79C6" w:rsidP="2E6BBEFA">
      <w:pPr>
        <w:rPr>
          <w:rFonts w:asciiTheme="minorHAnsi" w:hAnsiTheme="minorHAnsi" w:cstheme="minorHAnsi"/>
        </w:rPr>
      </w:pPr>
    </w:p>
    <w:p w14:paraId="2DBA6B72" w14:textId="77777777" w:rsidR="00CB79C6" w:rsidRPr="000C47C7" w:rsidRDefault="00CB79C6" w:rsidP="2E6BBEFA">
      <w:pPr>
        <w:rPr>
          <w:rFonts w:asciiTheme="minorHAnsi" w:hAnsiTheme="minorHAnsi" w:cstheme="minorHAnsi"/>
        </w:rPr>
      </w:pPr>
    </w:p>
    <w:p w14:paraId="457EA142" w14:textId="77777777" w:rsidR="2E6BBEFA" w:rsidRDefault="775CE949" w:rsidP="2E6BBEFA">
      <w:pPr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2F6945E2" wp14:editId="6BD20A3C">
            <wp:extent cx="5734052" cy="2200275"/>
            <wp:effectExtent l="0" t="0" r="0" b="0"/>
            <wp:docPr id="253757569" name="Picture 253757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06ED" w14:textId="77777777" w:rsidR="00A85055" w:rsidRDefault="00A85055" w:rsidP="2E6BBEFA">
      <w:pPr>
        <w:rPr>
          <w:rFonts w:asciiTheme="minorHAnsi" w:hAnsiTheme="minorHAnsi" w:cstheme="minorHAnsi"/>
        </w:rPr>
      </w:pPr>
    </w:p>
    <w:p w14:paraId="7663AE95" w14:textId="77777777" w:rsidR="00A85055" w:rsidRDefault="00A85055" w:rsidP="2E6BBEFA">
      <w:pPr>
        <w:rPr>
          <w:rFonts w:asciiTheme="minorHAnsi" w:hAnsiTheme="minorHAnsi" w:cstheme="minorHAnsi"/>
        </w:rPr>
      </w:pPr>
    </w:p>
    <w:p w14:paraId="13CA48EC" w14:textId="77777777" w:rsidR="00A85055" w:rsidRDefault="00A85055" w:rsidP="2E6BBEFA">
      <w:pPr>
        <w:rPr>
          <w:rFonts w:asciiTheme="minorHAnsi" w:hAnsiTheme="minorHAnsi" w:cstheme="minorHAnsi"/>
        </w:rPr>
      </w:pPr>
    </w:p>
    <w:p w14:paraId="3AC8D339" w14:textId="77777777" w:rsidR="00A85055" w:rsidRDefault="00A85055" w:rsidP="2E6BBEFA">
      <w:pPr>
        <w:rPr>
          <w:rFonts w:asciiTheme="minorHAnsi" w:hAnsiTheme="minorHAnsi" w:cstheme="minorHAnsi"/>
        </w:rPr>
      </w:pPr>
    </w:p>
    <w:p w14:paraId="455C13DD" w14:textId="77777777" w:rsidR="00A85055" w:rsidRPr="00F03549" w:rsidRDefault="00A85055" w:rsidP="00A85055">
      <w:pPr>
        <w:pStyle w:val="Heading1"/>
      </w:pPr>
      <w:r w:rsidRPr="00F03549">
        <w:t xml:space="preserve">Assign Users to </w:t>
      </w:r>
      <w:proofErr w:type="spellStart"/>
      <w:r w:rsidRPr="00F03549">
        <w:t>TSANet</w:t>
      </w:r>
      <w:proofErr w:type="spellEnd"/>
      <w:r w:rsidRPr="00F03549">
        <w:t xml:space="preserve"> Connect Permission Set</w:t>
      </w:r>
    </w:p>
    <w:p w14:paraId="7872DD2C" w14:textId="77777777" w:rsidR="00A85055" w:rsidRPr="000C47C7" w:rsidRDefault="00A85055" w:rsidP="00A85055">
      <w:pPr>
        <w:spacing w:line="200" w:lineRule="exact"/>
        <w:rPr>
          <w:rFonts w:asciiTheme="minorHAnsi" w:hAnsiTheme="minorHAnsi" w:cstheme="minorHAnsi"/>
        </w:rPr>
      </w:pPr>
    </w:p>
    <w:p w14:paraId="699BE3A8" w14:textId="77777777" w:rsidR="00A85055" w:rsidRPr="000C47C7" w:rsidRDefault="00A85055" w:rsidP="00A85055">
      <w:pPr>
        <w:spacing w:line="200" w:lineRule="exact"/>
        <w:rPr>
          <w:rFonts w:asciiTheme="minorHAnsi" w:hAnsiTheme="minorHAnsi" w:cstheme="minorHAnsi"/>
        </w:rPr>
      </w:pPr>
    </w:p>
    <w:p w14:paraId="1C799BD8" w14:textId="77777777" w:rsidR="00A85055" w:rsidRPr="000C47C7" w:rsidRDefault="00A85055" w:rsidP="00A85055">
      <w:pPr>
        <w:spacing w:before="14" w:line="260" w:lineRule="exact"/>
        <w:rPr>
          <w:rFonts w:asciiTheme="minorHAnsi" w:hAnsiTheme="minorHAnsi" w:cstheme="minorHAnsi"/>
          <w:sz w:val="26"/>
          <w:szCs w:val="26"/>
        </w:rPr>
      </w:pPr>
    </w:p>
    <w:p w14:paraId="005C71F5" w14:textId="77777777" w:rsidR="00A85055" w:rsidRDefault="00A85055" w:rsidP="00A85055">
      <w:pPr>
        <w:spacing w:line="240" w:lineRule="exact"/>
        <w:ind w:left="100" w:right="581"/>
        <w:rPr>
          <w:rFonts w:asciiTheme="minorHAnsi" w:eastAsia="Arial" w:hAnsiTheme="minorHAnsi" w:cstheme="minorHAnsi"/>
          <w:sz w:val="24"/>
          <w:szCs w:val="24"/>
        </w:rPr>
      </w:pPr>
      <w:r w:rsidRPr="00F03549">
        <w:rPr>
          <w:rFonts w:asciiTheme="minorHAnsi" w:eastAsia="Arial" w:hAnsiTheme="minorHAnsi" w:cstheme="minorHAnsi"/>
          <w:sz w:val="24"/>
          <w:szCs w:val="24"/>
        </w:rPr>
        <w:t xml:space="preserve">Go to Setup -&gt; Permission Sets -&gt; Search and Select </w:t>
      </w:r>
      <w:proofErr w:type="spellStart"/>
      <w:r w:rsidRPr="00F03549">
        <w:rPr>
          <w:rFonts w:asciiTheme="minorHAnsi" w:eastAsia="Arial" w:hAnsiTheme="minorHAnsi" w:cstheme="minorHAnsi"/>
          <w:sz w:val="24"/>
          <w:szCs w:val="24"/>
        </w:rPr>
        <w:t>TSANet</w:t>
      </w:r>
      <w:proofErr w:type="spellEnd"/>
      <w:r w:rsidRPr="00F03549">
        <w:rPr>
          <w:rFonts w:asciiTheme="minorHAnsi" w:eastAsia="Arial" w:hAnsiTheme="minorHAnsi" w:cstheme="minorHAnsi"/>
          <w:sz w:val="24"/>
          <w:szCs w:val="24"/>
        </w:rPr>
        <w:t xml:space="preserve"> Connect Permissions (Admin) or </w:t>
      </w:r>
      <w:proofErr w:type="spellStart"/>
      <w:r w:rsidRPr="00F03549">
        <w:rPr>
          <w:rFonts w:asciiTheme="minorHAnsi" w:eastAsia="Arial" w:hAnsiTheme="minorHAnsi" w:cstheme="minorHAnsi"/>
          <w:sz w:val="24"/>
          <w:szCs w:val="24"/>
        </w:rPr>
        <w:t>TSANet</w:t>
      </w:r>
      <w:proofErr w:type="spellEnd"/>
      <w:r w:rsidRPr="00F03549">
        <w:rPr>
          <w:rFonts w:asciiTheme="minorHAnsi" w:eastAsia="Arial" w:hAnsiTheme="minorHAnsi" w:cstheme="minorHAnsi"/>
          <w:sz w:val="24"/>
          <w:szCs w:val="24"/>
        </w:rPr>
        <w:t xml:space="preserve"> Connect Permissions (Employee) -&gt; Click Manage Assignments button -&gt; Click Add Assignment button -&gt; Select Users -&gt; Click Next button -&gt; Select an Expiration Option </w:t>
      </w:r>
      <w:proofErr w:type="gramStart"/>
      <w:r w:rsidRPr="00F03549">
        <w:rPr>
          <w:rFonts w:asciiTheme="minorHAnsi" w:eastAsia="Arial" w:hAnsiTheme="minorHAnsi" w:cstheme="minorHAnsi"/>
          <w:sz w:val="24"/>
          <w:szCs w:val="24"/>
        </w:rPr>
        <w:t>For</w:t>
      </w:r>
      <w:proofErr w:type="gramEnd"/>
      <w:r w:rsidRPr="00F03549">
        <w:rPr>
          <w:rFonts w:asciiTheme="minorHAnsi" w:eastAsia="Arial" w:hAnsiTheme="minorHAnsi" w:cstheme="minorHAnsi"/>
          <w:sz w:val="24"/>
          <w:szCs w:val="24"/>
        </w:rPr>
        <w:t xml:space="preserve"> Assigned Users and click Assign button -&gt; Done.</w:t>
      </w:r>
    </w:p>
    <w:p w14:paraId="758C783A" w14:textId="77777777" w:rsidR="00A85055" w:rsidRPr="00F03549" w:rsidRDefault="00A85055" w:rsidP="00A85055">
      <w:pPr>
        <w:spacing w:line="240" w:lineRule="exact"/>
        <w:ind w:left="100" w:right="581"/>
        <w:rPr>
          <w:rFonts w:asciiTheme="minorHAnsi" w:eastAsia="Arial" w:hAnsiTheme="minorHAnsi" w:cstheme="minorHAnsi"/>
          <w:sz w:val="24"/>
          <w:szCs w:val="24"/>
        </w:rPr>
      </w:pPr>
    </w:p>
    <w:p w14:paraId="28ED3A11" w14:textId="77777777" w:rsidR="00A85055" w:rsidRPr="000C47C7" w:rsidRDefault="00A85055" w:rsidP="00A85055">
      <w:pPr>
        <w:spacing w:before="7" w:line="100" w:lineRule="exact"/>
        <w:rPr>
          <w:rFonts w:asciiTheme="minorHAnsi" w:hAnsiTheme="minorHAnsi" w:cstheme="minorHAnsi"/>
          <w:sz w:val="11"/>
          <w:szCs w:val="11"/>
        </w:rPr>
      </w:pPr>
    </w:p>
    <w:p w14:paraId="2FD95CBE" w14:textId="77777777" w:rsidR="00A85055" w:rsidRPr="000C47C7" w:rsidRDefault="00A85055" w:rsidP="00A85055">
      <w:pPr>
        <w:spacing w:line="200" w:lineRule="exact"/>
        <w:rPr>
          <w:rFonts w:asciiTheme="minorHAnsi" w:hAnsiTheme="minorHAnsi" w:cstheme="minorHAnsi"/>
        </w:rPr>
      </w:pPr>
    </w:p>
    <w:p w14:paraId="79BBE96A" w14:textId="77777777" w:rsidR="00A85055" w:rsidRDefault="00A85055" w:rsidP="00A85055">
      <w:pPr>
        <w:ind w:left="13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480C2BD0" wp14:editId="1225C86B">
            <wp:extent cx="5740400" cy="3086100"/>
            <wp:effectExtent l="0" t="0" r="0" b="0"/>
            <wp:docPr id="1900398444" name="Picture 16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8444" name="Picture 16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2C0B" w14:textId="77777777" w:rsidR="00A85055" w:rsidRDefault="00A85055" w:rsidP="00A85055">
      <w:pPr>
        <w:ind w:left="130"/>
        <w:rPr>
          <w:rFonts w:asciiTheme="minorHAnsi" w:hAnsiTheme="minorHAnsi" w:cstheme="minorHAnsi"/>
        </w:rPr>
      </w:pPr>
    </w:p>
    <w:p w14:paraId="53EE2179" w14:textId="77777777" w:rsidR="00A85055" w:rsidRDefault="00A85055" w:rsidP="00A85055">
      <w:pPr>
        <w:ind w:left="130"/>
        <w:rPr>
          <w:rFonts w:asciiTheme="minorHAnsi" w:hAnsiTheme="minorHAnsi" w:cstheme="minorHAnsi"/>
        </w:rPr>
      </w:pPr>
    </w:p>
    <w:p w14:paraId="618AC136" w14:textId="77777777" w:rsidR="00A85055" w:rsidRDefault="00A85055" w:rsidP="00A85055">
      <w:pPr>
        <w:ind w:left="130"/>
        <w:rPr>
          <w:rFonts w:asciiTheme="minorHAnsi" w:hAnsiTheme="minorHAnsi" w:cstheme="minorHAnsi"/>
        </w:rPr>
      </w:pPr>
    </w:p>
    <w:p w14:paraId="2CCF6FFD" w14:textId="77777777" w:rsidR="00A85055" w:rsidRDefault="00A85055" w:rsidP="00A85055">
      <w:pPr>
        <w:ind w:left="13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CE4F12" wp14:editId="7C015973">
            <wp:extent cx="5740400" cy="2781300"/>
            <wp:effectExtent l="0" t="0" r="0" b="0"/>
            <wp:docPr id="10033566" name="Picture 15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66" name="Picture 15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8D17" w14:textId="77777777" w:rsidR="00C85701" w:rsidRDefault="00C85701" w:rsidP="00A85055">
      <w:pPr>
        <w:ind w:left="130"/>
        <w:rPr>
          <w:rFonts w:asciiTheme="minorHAnsi" w:hAnsiTheme="minorHAnsi" w:cstheme="minorHAnsi"/>
        </w:rPr>
      </w:pPr>
    </w:p>
    <w:p w14:paraId="6DCE583E" w14:textId="77777777" w:rsidR="00C85701" w:rsidRDefault="00C85701" w:rsidP="00A85055">
      <w:pPr>
        <w:ind w:left="130"/>
        <w:rPr>
          <w:rFonts w:asciiTheme="minorHAnsi" w:hAnsiTheme="minorHAnsi" w:cstheme="minorHAnsi"/>
        </w:rPr>
      </w:pPr>
    </w:p>
    <w:p w14:paraId="5E767A28" w14:textId="77777777" w:rsidR="00C85701" w:rsidRDefault="00C85701" w:rsidP="00A85055">
      <w:pPr>
        <w:ind w:left="130"/>
        <w:rPr>
          <w:rFonts w:asciiTheme="minorHAnsi" w:hAnsiTheme="minorHAnsi" w:cstheme="minorHAnsi"/>
        </w:rPr>
      </w:pPr>
    </w:p>
    <w:p w14:paraId="175F779F" w14:textId="77777777" w:rsidR="00C85701" w:rsidRDefault="00C85701" w:rsidP="00A85055">
      <w:pPr>
        <w:ind w:left="13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69EE142F" wp14:editId="30268A82">
            <wp:extent cx="5727700" cy="3098800"/>
            <wp:effectExtent l="0" t="0" r="0" b="0"/>
            <wp:docPr id="1737952722" name="Picture 1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52722" name="Picture 14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B858" w14:textId="77777777" w:rsidR="00193093" w:rsidRDefault="00193093" w:rsidP="00A85055">
      <w:pPr>
        <w:ind w:left="130"/>
        <w:rPr>
          <w:rFonts w:asciiTheme="minorHAnsi" w:hAnsiTheme="minorHAnsi" w:cstheme="minorHAnsi"/>
        </w:rPr>
      </w:pPr>
    </w:p>
    <w:p w14:paraId="1EAAA9C5" w14:textId="77777777" w:rsidR="00193093" w:rsidRDefault="00193093" w:rsidP="00A85055">
      <w:pPr>
        <w:ind w:left="130"/>
        <w:rPr>
          <w:rFonts w:asciiTheme="minorHAnsi" w:hAnsiTheme="minorHAnsi" w:cstheme="minorHAnsi"/>
        </w:rPr>
      </w:pPr>
    </w:p>
    <w:p w14:paraId="6A1FE0D3" w14:textId="77777777" w:rsidR="00193093" w:rsidRDefault="00193093" w:rsidP="00A85055">
      <w:pPr>
        <w:ind w:left="130"/>
        <w:rPr>
          <w:rFonts w:asciiTheme="minorHAnsi" w:hAnsiTheme="minorHAnsi" w:cstheme="minorHAnsi"/>
        </w:rPr>
      </w:pPr>
    </w:p>
    <w:p w14:paraId="19CA7A57" w14:textId="77777777" w:rsidR="00193093" w:rsidRDefault="00193093" w:rsidP="00A85055">
      <w:pPr>
        <w:ind w:left="13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6EC709" wp14:editId="684B725E">
            <wp:extent cx="5321300" cy="2540000"/>
            <wp:effectExtent l="0" t="0" r="0" b="0"/>
            <wp:docPr id="10" name="Picture 13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886C" w14:textId="77777777" w:rsidR="00193093" w:rsidRDefault="00193093" w:rsidP="00A85055">
      <w:pPr>
        <w:ind w:left="130"/>
        <w:rPr>
          <w:rFonts w:asciiTheme="minorHAnsi" w:hAnsiTheme="minorHAnsi" w:cstheme="minorHAnsi"/>
        </w:rPr>
      </w:pPr>
    </w:p>
    <w:p w14:paraId="73330422" w14:textId="77777777" w:rsidR="00193093" w:rsidRDefault="00193093" w:rsidP="00A85055">
      <w:pPr>
        <w:ind w:left="130"/>
        <w:rPr>
          <w:rFonts w:asciiTheme="minorHAnsi" w:hAnsiTheme="minorHAnsi" w:cstheme="minorHAnsi"/>
        </w:rPr>
      </w:pPr>
    </w:p>
    <w:p w14:paraId="20885385" w14:textId="77777777" w:rsidR="00193093" w:rsidRDefault="00193093" w:rsidP="00A85055">
      <w:pPr>
        <w:ind w:left="13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4E3B6154" wp14:editId="2ABDBE96">
            <wp:extent cx="5740400" cy="2781300"/>
            <wp:effectExtent l="0" t="0" r="0" b="0"/>
            <wp:docPr id="11" name="Picture 1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629F" w14:textId="77777777" w:rsidR="00560CDA" w:rsidRDefault="00560CDA" w:rsidP="00A85055">
      <w:pPr>
        <w:ind w:left="130"/>
        <w:rPr>
          <w:rFonts w:asciiTheme="minorHAnsi" w:hAnsiTheme="minorHAnsi" w:cstheme="minorHAnsi"/>
        </w:rPr>
      </w:pPr>
    </w:p>
    <w:p w14:paraId="61E10DBB" w14:textId="77777777" w:rsidR="00560CDA" w:rsidRDefault="00560CDA" w:rsidP="00A85055">
      <w:pPr>
        <w:ind w:left="130"/>
        <w:rPr>
          <w:rFonts w:asciiTheme="minorHAnsi" w:hAnsiTheme="minorHAnsi" w:cstheme="minorHAnsi"/>
        </w:rPr>
      </w:pPr>
    </w:p>
    <w:p w14:paraId="39D86A52" w14:textId="77777777" w:rsidR="00560CDA" w:rsidRDefault="00560CDA" w:rsidP="00A85055">
      <w:pPr>
        <w:ind w:left="13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3342DC9B" wp14:editId="3DC7FC4F">
            <wp:extent cx="5740400" cy="2895600"/>
            <wp:effectExtent l="0" t="0" r="0" b="0"/>
            <wp:docPr id="235342852" name="Picture 23534285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42852" name="Picture 235342852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5C6F" w14:textId="77777777" w:rsidR="00E431A3" w:rsidRDefault="00E431A3" w:rsidP="00A85055">
      <w:pPr>
        <w:ind w:left="130"/>
        <w:rPr>
          <w:rFonts w:asciiTheme="minorHAnsi" w:hAnsiTheme="minorHAnsi" w:cstheme="minorHAnsi"/>
        </w:rPr>
      </w:pPr>
    </w:p>
    <w:p w14:paraId="23088A5E" w14:textId="77777777" w:rsidR="00E431A3" w:rsidRDefault="00E431A3" w:rsidP="00A85055">
      <w:pPr>
        <w:ind w:left="130"/>
        <w:rPr>
          <w:rFonts w:asciiTheme="minorHAnsi" w:hAnsiTheme="minorHAnsi" w:cstheme="minorHAnsi"/>
        </w:rPr>
      </w:pPr>
    </w:p>
    <w:p w14:paraId="33888815" w14:textId="77777777" w:rsidR="00E431A3" w:rsidRDefault="00E431A3" w:rsidP="00A85055">
      <w:pPr>
        <w:ind w:left="130"/>
        <w:rPr>
          <w:rFonts w:asciiTheme="minorHAnsi" w:hAnsiTheme="minorHAnsi" w:cstheme="minorHAnsi"/>
        </w:rPr>
      </w:pPr>
    </w:p>
    <w:p w14:paraId="2FC57A51" w14:textId="3CA4CEE1" w:rsidR="00E431A3" w:rsidRDefault="008E559E" w:rsidP="008E559E">
      <w:pPr>
        <w:pStyle w:val="Heading1"/>
      </w:pPr>
      <w:r>
        <w:t>Package Details and Configuration Options</w:t>
      </w:r>
    </w:p>
    <w:p w14:paraId="7BF19435" w14:textId="77777777" w:rsidR="008E559E" w:rsidRDefault="008E559E" w:rsidP="00A85055">
      <w:pPr>
        <w:ind w:left="130"/>
        <w:rPr>
          <w:rFonts w:asciiTheme="minorHAnsi" w:hAnsiTheme="minorHAnsi" w:cstheme="minorHAnsi"/>
        </w:rPr>
      </w:pPr>
    </w:p>
    <w:p w14:paraId="2490B9C1" w14:textId="77777777" w:rsidR="008E559E" w:rsidRDefault="008E559E" w:rsidP="005B0BF9">
      <w:pPr>
        <w:rPr>
          <w:rFonts w:asciiTheme="minorHAnsi" w:hAnsiTheme="minorHAnsi" w:cstheme="minorHAnsi"/>
        </w:rPr>
      </w:pPr>
    </w:p>
    <w:p w14:paraId="1F9CF0FA" w14:textId="1B4356EF" w:rsidR="005B0BF9" w:rsidRPr="00CB6C9C" w:rsidRDefault="005B0BF9" w:rsidP="005B0BF9">
      <w:pPr>
        <w:rPr>
          <w:rFonts w:asciiTheme="minorHAnsi" w:hAnsiTheme="minorHAnsi" w:cstheme="minorHAnsi"/>
          <w:sz w:val="24"/>
          <w:szCs w:val="24"/>
          <w:highlight w:val="yellow"/>
        </w:rPr>
      </w:pPr>
      <w:r w:rsidRPr="00CB6C9C">
        <w:rPr>
          <w:rFonts w:asciiTheme="minorHAnsi" w:hAnsiTheme="minorHAnsi" w:cstheme="minorHAnsi"/>
          <w:sz w:val="24"/>
          <w:szCs w:val="24"/>
          <w:highlight w:val="yellow"/>
        </w:rPr>
        <w:t>Work with Orest and IBM to document the following:</w:t>
      </w:r>
    </w:p>
    <w:p w14:paraId="79284492" w14:textId="77777777" w:rsidR="005B0BF9" w:rsidRPr="00CB6C9C" w:rsidRDefault="005B0BF9" w:rsidP="005B0BF9">
      <w:pPr>
        <w:rPr>
          <w:rFonts w:asciiTheme="minorHAnsi" w:hAnsiTheme="minorHAnsi" w:cstheme="minorHAnsi"/>
          <w:sz w:val="24"/>
          <w:szCs w:val="24"/>
          <w:highlight w:val="yellow"/>
        </w:rPr>
      </w:pPr>
    </w:p>
    <w:p w14:paraId="39DF9555" w14:textId="7A33CDEA" w:rsidR="005B0BF9" w:rsidRPr="00CB6C9C" w:rsidRDefault="005B0BF9" w:rsidP="00CB6C9C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highlight w:val="yellow"/>
        </w:rPr>
      </w:pPr>
      <w:r w:rsidRPr="00CB6C9C">
        <w:rPr>
          <w:rFonts w:asciiTheme="minorHAnsi" w:hAnsiTheme="minorHAnsi" w:cstheme="minorHAnsi"/>
          <w:sz w:val="24"/>
          <w:szCs w:val="24"/>
          <w:highlight w:val="yellow"/>
        </w:rPr>
        <w:t>What is included in the Salesforce Package (Objects, Flows actions…)</w:t>
      </w:r>
    </w:p>
    <w:p w14:paraId="439CF9C7" w14:textId="2707DFC1" w:rsidR="005B0BF9" w:rsidRPr="00CB6C9C" w:rsidRDefault="00CB6C9C" w:rsidP="00CB6C9C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highlight w:val="yellow"/>
        </w:rPr>
      </w:pPr>
      <w:r w:rsidRPr="00CB6C9C">
        <w:rPr>
          <w:rFonts w:asciiTheme="minorHAnsi" w:hAnsiTheme="minorHAnsi" w:cstheme="minorHAnsi"/>
          <w:sz w:val="24"/>
          <w:szCs w:val="24"/>
          <w:highlight w:val="yellow"/>
        </w:rPr>
        <w:t>How flows and actions can be used in further package customization.   Check with IBM if we can document how they have modified their case page as a reference</w:t>
      </w:r>
    </w:p>
    <w:p w14:paraId="40B880FD" w14:textId="77777777" w:rsidR="008E559E" w:rsidRDefault="008E559E" w:rsidP="00A85055">
      <w:pPr>
        <w:ind w:left="130"/>
        <w:rPr>
          <w:rFonts w:asciiTheme="minorHAnsi" w:hAnsiTheme="minorHAnsi" w:cstheme="minorHAnsi"/>
        </w:rPr>
      </w:pPr>
    </w:p>
    <w:p w14:paraId="0A200E80" w14:textId="77777777" w:rsidR="008E559E" w:rsidRDefault="008E559E" w:rsidP="00A85055">
      <w:pPr>
        <w:ind w:left="130"/>
        <w:rPr>
          <w:rFonts w:asciiTheme="minorHAnsi" w:hAnsiTheme="minorHAnsi" w:cstheme="minorHAnsi"/>
        </w:rPr>
      </w:pPr>
    </w:p>
    <w:p w14:paraId="3E8BE791" w14:textId="77777777" w:rsidR="008E559E" w:rsidRDefault="008E559E" w:rsidP="00A85055">
      <w:pPr>
        <w:ind w:left="130"/>
        <w:rPr>
          <w:rFonts w:asciiTheme="minorHAnsi" w:hAnsiTheme="minorHAnsi" w:cstheme="minorHAnsi"/>
        </w:rPr>
      </w:pPr>
    </w:p>
    <w:p w14:paraId="55C85B36" w14:textId="77777777" w:rsidR="008E559E" w:rsidRDefault="008E559E" w:rsidP="00A85055">
      <w:pPr>
        <w:ind w:left="130"/>
        <w:rPr>
          <w:rFonts w:asciiTheme="minorHAnsi" w:hAnsiTheme="minorHAnsi" w:cstheme="minorHAnsi"/>
        </w:rPr>
      </w:pPr>
    </w:p>
    <w:p w14:paraId="38EFCF50" w14:textId="77777777" w:rsidR="008E559E" w:rsidRDefault="008E559E" w:rsidP="00A85055">
      <w:pPr>
        <w:ind w:left="130"/>
        <w:rPr>
          <w:rFonts w:asciiTheme="minorHAnsi" w:hAnsiTheme="minorHAnsi" w:cstheme="minorHAnsi"/>
        </w:rPr>
      </w:pPr>
    </w:p>
    <w:p w14:paraId="53E20DEB" w14:textId="77777777" w:rsidR="008E559E" w:rsidRDefault="008E559E" w:rsidP="008E559E">
      <w:pPr>
        <w:rPr>
          <w:rFonts w:asciiTheme="minorHAnsi" w:hAnsiTheme="minorHAnsi" w:cstheme="minorHAnsi"/>
        </w:rPr>
      </w:pPr>
    </w:p>
    <w:p w14:paraId="223CE483" w14:textId="77777777" w:rsidR="008E559E" w:rsidRPr="000C47C7" w:rsidRDefault="008E559E" w:rsidP="00CB6C9C">
      <w:pPr>
        <w:pStyle w:val="Heading1"/>
        <w:rPr>
          <w:rFonts w:eastAsia="Arial"/>
        </w:rPr>
      </w:pPr>
      <w:r w:rsidRPr="000C47C7">
        <w:rPr>
          <w:rFonts w:eastAsia="Arial"/>
          <w:spacing w:val="-7"/>
        </w:rPr>
        <w:t>V</w:t>
      </w:r>
      <w:r w:rsidRPr="000C47C7">
        <w:rPr>
          <w:rFonts w:eastAsia="Arial"/>
        </w:rPr>
        <w:t>isual Studio setup</w:t>
      </w:r>
    </w:p>
    <w:p w14:paraId="15173DE6" w14:textId="77777777" w:rsidR="008E559E" w:rsidRPr="000C47C7" w:rsidRDefault="008E559E" w:rsidP="008E559E">
      <w:pPr>
        <w:spacing w:before="7" w:line="180" w:lineRule="exact"/>
        <w:rPr>
          <w:rFonts w:asciiTheme="minorHAnsi" w:hAnsiTheme="minorHAnsi" w:cstheme="minorHAnsi"/>
          <w:sz w:val="18"/>
          <w:szCs w:val="18"/>
        </w:rPr>
      </w:pPr>
    </w:p>
    <w:p w14:paraId="37AE5EE5" w14:textId="77777777" w:rsidR="008E559E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488BF3F2" w14:textId="4D46F931" w:rsidR="000F1978" w:rsidRDefault="000F1978" w:rsidP="008E559E">
      <w:pPr>
        <w:spacing w:line="200" w:lineRule="exact"/>
        <w:rPr>
          <w:rFonts w:asciiTheme="minorHAnsi" w:hAnsiTheme="minorHAnsi" w:cstheme="minorHAnsi"/>
        </w:rPr>
      </w:pPr>
      <w:r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This section is for developers who </w:t>
      </w:r>
      <w:r w:rsidR="00E27399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work on code modifications to the package.  </w:t>
      </w:r>
    </w:p>
    <w:p w14:paraId="5D8C3B48" w14:textId="77777777" w:rsidR="000F1978" w:rsidRPr="000C47C7" w:rsidRDefault="000F1978" w:rsidP="008E559E">
      <w:pPr>
        <w:spacing w:line="200" w:lineRule="exact"/>
        <w:rPr>
          <w:rFonts w:asciiTheme="minorHAnsi" w:hAnsiTheme="minorHAnsi" w:cstheme="minorHAnsi"/>
        </w:rPr>
      </w:pPr>
    </w:p>
    <w:p w14:paraId="377B55D4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1198694E" w14:textId="77777777" w:rsidR="008E559E" w:rsidRPr="000C47C7" w:rsidRDefault="008E559E" w:rsidP="008E559E">
      <w:pPr>
        <w:ind w:left="100"/>
        <w:rPr>
          <w:rFonts w:asciiTheme="minorHAnsi" w:eastAsia="HarmonyOS Sans SC" w:hAnsiTheme="minorHAnsi" w:cstheme="minorHAnsi"/>
          <w:sz w:val="31"/>
          <w:szCs w:val="31"/>
        </w:rPr>
      </w:pP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Step</w:t>
      </w:r>
      <w:r w:rsidRPr="000C47C7">
        <w:rPr>
          <w:rFonts w:asciiTheme="minorHAnsi" w:eastAsia="HarmonyOS Sans SC" w:hAnsiTheme="minorHAnsi" w:cstheme="minorHAnsi"/>
          <w:b/>
          <w:color w:val="0D0D0D"/>
          <w:spacing w:val="6"/>
          <w:w w:val="92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1"/>
          <w:szCs w:val="31"/>
        </w:rPr>
        <w:t>1: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7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1"/>
          <w:szCs w:val="31"/>
        </w:rPr>
        <w:t>I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n</w:t>
      </w:r>
      <w:r w:rsidRPr="000C47C7">
        <w:rPr>
          <w:rFonts w:asciiTheme="minorHAnsi" w:eastAsia="HarmonyOS Sans SC" w:hAnsiTheme="minorHAnsi" w:cstheme="minorHAnsi"/>
          <w:b/>
          <w:color w:val="0D0D0D"/>
          <w:w w:val="109"/>
          <w:sz w:val="31"/>
          <w:szCs w:val="31"/>
        </w:rPr>
        <w:t>s</w:t>
      </w:r>
      <w:r w:rsidRPr="000C47C7">
        <w:rPr>
          <w:rFonts w:asciiTheme="minorHAnsi" w:eastAsia="HarmonyOS Sans SC" w:hAnsiTheme="minorHAnsi" w:cstheme="minorHAnsi"/>
          <w:b/>
          <w:color w:val="0D0D0D"/>
          <w:w w:val="79"/>
          <w:sz w:val="31"/>
          <w:szCs w:val="31"/>
        </w:rPr>
        <w:t>t</w:t>
      </w:r>
      <w:r w:rsidRPr="000C47C7">
        <w:rPr>
          <w:rFonts w:asciiTheme="minorHAnsi" w:eastAsia="HarmonyOS Sans SC" w:hAnsiTheme="minorHAnsi" w:cstheme="minorHAnsi"/>
          <w:b/>
          <w:color w:val="0D0D0D"/>
          <w:w w:val="95"/>
          <w:sz w:val="31"/>
          <w:szCs w:val="31"/>
        </w:rPr>
        <w:t>a</w:t>
      </w:r>
      <w:r w:rsidRPr="000C47C7">
        <w:rPr>
          <w:rFonts w:asciiTheme="minorHAnsi" w:eastAsia="HarmonyOS Sans SC" w:hAnsiTheme="minorHAnsi" w:cstheme="minorHAnsi"/>
          <w:b/>
          <w:color w:val="0D0D0D"/>
          <w:w w:val="98"/>
          <w:sz w:val="31"/>
          <w:szCs w:val="31"/>
        </w:rPr>
        <w:t>ll</w:t>
      </w:r>
      <w:r w:rsidRPr="000C47C7">
        <w:rPr>
          <w:rFonts w:asciiTheme="minorHAnsi" w:eastAsia="HarmonyOS Sans SC" w:hAnsiTheme="minorHAnsi" w:cstheme="minorHAnsi"/>
          <w:b/>
          <w:color w:val="0D0D0D"/>
          <w:spacing w:val="-7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4"/>
          <w:sz w:val="31"/>
          <w:szCs w:val="31"/>
        </w:rPr>
        <w:t>Visual</w:t>
      </w:r>
      <w:r w:rsidRPr="000C47C7">
        <w:rPr>
          <w:rFonts w:asciiTheme="minorHAnsi" w:eastAsia="HarmonyOS Sans SC" w:hAnsiTheme="minorHAnsi" w:cstheme="minorHAnsi"/>
          <w:b/>
          <w:color w:val="0D0D0D"/>
          <w:spacing w:val="18"/>
          <w:w w:val="94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4"/>
          <w:sz w:val="31"/>
          <w:szCs w:val="31"/>
        </w:rPr>
        <w:t>Studio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5"/>
          <w:w w:val="94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1"/>
          <w:szCs w:val="31"/>
        </w:rPr>
        <w:t>Code</w:t>
      </w:r>
    </w:p>
    <w:p w14:paraId="1F0C8D29" w14:textId="77777777" w:rsidR="008E559E" w:rsidRPr="000C47C7" w:rsidRDefault="008E559E" w:rsidP="008E559E">
      <w:pPr>
        <w:spacing w:before="8" w:line="100" w:lineRule="exact"/>
        <w:rPr>
          <w:rFonts w:asciiTheme="minorHAnsi" w:hAnsiTheme="minorHAnsi" w:cstheme="minorHAnsi"/>
          <w:sz w:val="10"/>
          <w:szCs w:val="10"/>
        </w:rPr>
      </w:pPr>
    </w:p>
    <w:p w14:paraId="3F901DBC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16D185D9" w14:textId="3E187390" w:rsidR="008E559E" w:rsidRPr="000C47C7" w:rsidRDefault="00D04CE9" w:rsidP="008E559E">
      <w:pPr>
        <w:spacing w:line="285" w:lineRule="auto"/>
        <w:ind w:left="100" w:right="307"/>
        <w:rPr>
          <w:rFonts w:asciiTheme="minorHAnsi" w:eastAsia="Trebuchet MS" w:hAnsiTheme="minorHAnsi" w:cstheme="minorHAnsi"/>
          <w:sz w:val="24"/>
          <w:szCs w:val="24"/>
        </w:rPr>
      </w:pPr>
      <w:r>
        <w:rPr>
          <w:rFonts w:asciiTheme="minorHAnsi" w:eastAsia="Trebuchet MS" w:hAnsiTheme="minorHAnsi" w:cstheme="minorHAnsi"/>
          <w:color w:val="0D0D0D"/>
          <w:sz w:val="24"/>
          <w:szCs w:val="24"/>
        </w:rPr>
        <w:t>Download</w:t>
      </w:r>
      <w:r w:rsidR="008E559E"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and</w:t>
      </w:r>
      <w:r w:rsidR="008E559E"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w w:val="97"/>
          <w:sz w:val="24"/>
          <w:szCs w:val="24"/>
        </w:rPr>
        <w:t>install</w:t>
      </w:r>
      <w:r w:rsidR="008E559E" w:rsidRPr="000C47C7">
        <w:rPr>
          <w:rFonts w:asciiTheme="minorHAnsi" w:eastAsia="Trebuchet MS" w:hAnsiTheme="minorHAnsi" w:cstheme="minorHAnsi"/>
          <w:color w:val="0D0D0D"/>
          <w:spacing w:val="-11"/>
          <w:w w:val="97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Visual</w:t>
      </w:r>
      <w:r w:rsidR="008E559E" w:rsidRPr="000C47C7">
        <w:rPr>
          <w:rFonts w:asciiTheme="minorHAnsi" w:eastAsia="Trebuchet MS" w:hAnsiTheme="minorHAnsi" w:cstheme="minorHAnsi"/>
          <w:color w:val="0D0D0D"/>
          <w:spacing w:val="6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Studio</w:t>
      </w:r>
      <w:r w:rsidR="008E559E" w:rsidRPr="000C47C7">
        <w:rPr>
          <w:rFonts w:asciiTheme="minorHAnsi" w:eastAsia="Trebuchet MS" w:hAnsiTheme="minorHAnsi" w:cstheme="minorHAnsi"/>
          <w:color w:val="0D0D0D"/>
          <w:spacing w:val="-6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f</w:t>
      </w:r>
      <w:r w:rsidR="008E559E"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="008E559E"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om</w:t>
      </w:r>
      <w:r w:rsidR="008E559E"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</w:t>
      </w:r>
      <w:r w:rsidR="008E559E" w:rsidRPr="000C47C7">
        <w:rPr>
          <w:rFonts w:asciiTheme="minorHAnsi" w:eastAsia="Trebuchet MS" w:hAnsiTheme="minorHAnsi" w:cstheme="minorHAnsi"/>
          <w:color w:val="0D0D0D"/>
          <w:spacing w:val="-13"/>
          <w:w w:val="95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oﬃcial</w:t>
      </w:r>
      <w:r w:rsidR="008E559E" w:rsidRPr="000C47C7">
        <w:rPr>
          <w:rFonts w:asciiTheme="minorHAnsi" w:eastAsia="Trebuchet MS" w:hAnsiTheme="minorHAnsi" w:cstheme="minorHAnsi"/>
          <w:color w:val="0D0D0D"/>
          <w:spacing w:val="10"/>
          <w:w w:val="95"/>
          <w:sz w:val="24"/>
          <w:szCs w:val="24"/>
        </w:rPr>
        <w:t xml:space="preserve"> </w:t>
      </w:r>
      <w:r w:rsidR="008E559E" w:rsidRPr="000C47C7">
        <w:rPr>
          <w:rFonts w:asciiTheme="minorHAnsi" w:eastAsia="Trebuchet MS" w:hAnsiTheme="minorHAnsi" w:cstheme="minorHAnsi"/>
          <w:color w:val="0D0D0D"/>
          <w:w w:val="105"/>
          <w:sz w:val="24"/>
          <w:szCs w:val="24"/>
        </w:rPr>
        <w:t>Mic</w:t>
      </w:r>
      <w:r w:rsidR="008E559E" w:rsidRPr="000C47C7">
        <w:rPr>
          <w:rFonts w:asciiTheme="minorHAnsi" w:eastAsia="Trebuchet MS" w:hAnsiTheme="minorHAnsi" w:cstheme="minorHAnsi"/>
          <w:color w:val="0D0D0D"/>
          <w:spacing w:val="-2"/>
          <w:w w:val="105"/>
          <w:sz w:val="24"/>
          <w:szCs w:val="24"/>
        </w:rPr>
        <w:t>r</w:t>
      </w:r>
      <w:r w:rsidR="008E559E" w:rsidRPr="000C47C7">
        <w:rPr>
          <w:rFonts w:asciiTheme="minorHAnsi" w:eastAsia="Trebuchet MS" w:hAnsiTheme="minorHAnsi" w:cstheme="minorHAnsi"/>
          <w:color w:val="0D0D0D"/>
          <w:w w:val="103"/>
          <w:sz w:val="24"/>
          <w:szCs w:val="24"/>
        </w:rPr>
        <w:t xml:space="preserve">osoft </w:t>
      </w:r>
      <w:r w:rsidR="008E559E"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website.</w:t>
      </w:r>
    </w:p>
    <w:p w14:paraId="7F08936B" w14:textId="77777777" w:rsidR="008E559E" w:rsidRPr="000C47C7" w:rsidRDefault="008E559E" w:rsidP="008E559E">
      <w:pPr>
        <w:spacing w:before="20" w:line="280" w:lineRule="exact"/>
        <w:rPr>
          <w:rFonts w:asciiTheme="minorHAnsi" w:hAnsiTheme="minorHAnsi" w:cstheme="minorHAnsi"/>
          <w:sz w:val="28"/>
          <w:szCs w:val="28"/>
        </w:rPr>
      </w:pPr>
    </w:p>
    <w:p w14:paraId="070C7BEA" w14:textId="77777777" w:rsidR="008E559E" w:rsidRPr="000C47C7" w:rsidRDefault="008E559E" w:rsidP="008E559E">
      <w:pPr>
        <w:ind w:left="10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Link:</w:t>
      </w:r>
      <w:r w:rsidRPr="000C47C7">
        <w:rPr>
          <w:rFonts w:asciiTheme="minorHAnsi" w:eastAsia="Trebuchet MS" w:hAnsiTheme="minorHAnsi" w:cstheme="minorHAnsi"/>
          <w:color w:val="0D0D0D"/>
          <w:spacing w:val="4"/>
          <w:w w:val="94"/>
          <w:sz w:val="24"/>
          <w:szCs w:val="24"/>
        </w:rPr>
        <w:t xml:space="preserve"> </w:t>
      </w:r>
      <w:hyperlink r:id="rId30">
        <w:r w:rsidRPr="000C47C7">
          <w:rPr>
            <w:rFonts w:asciiTheme="minorHAnsi" w:eastAsia="Trebuchet MS" w:hAnsiTheme="minorHAnsi" w:cstheme="minorHAnsi"/>
            <w:color w:val="1154CC"/>
            <w:w w:val="94"/>
            <w:sz w:val="24"/>
            <w:szCs w:val="24"/>
            <w:u w:val="thick" w:color="1154CC"/>
          </w:rPr>
          <w:t>h</w:t>
        </w:r>
        <w:r w:rsidRPr="000C47C7">
          <w:rPr>
            <w:rFonts w:asciiTheme="minorHAnsi" w:eastAsia="Trebuchet MS" w:hAnsiTheme="minorHAnsi" w:cstheme="minorHAnsi"/>
            <w:color w:val="1154CC"/>
            <w:w w:val="93"/>
            <w:sz w:val="24"/>
            <w:szCs w:val="24"/>
            <w:u w:val="thick" w:color="1154CC"/>
          </w:rPr>
          <w:t>ttps:</w:t>
        </w:r>
        <w:r w:rsidRPr="000C47C7">
          <w:rPr>
            <w:rFonts w:asciiTheme="minorHAnsi" w:eastAsia="Trebuchet MS" w:hAnsiTheme="minorHAnsi" w:cstheme="minorHAnsi"/>
            <w:color w:val="1154CC"/>
            <w:spacing w:val="-26"/>
            <w:w w:val="78"/>
            <w:sz w:val="24"/>
            <w:szCs w:val="24"/>
            <w:u w:val="thick" w:color="1154CC"/>
          </w:rPr>
          <w:t>/</w:t>
        </w:r>
        <w:r w:rsidRPr="000C47C7">
          <w:rPr>
            <w:rFonts w:asciiTheme="minorHAnsi" w:eastAsia="Trebuchet MS" w:hAnsiTheme="minorHAnsi" w:cstheme="minorHAnsi"/>
            <w:color w:val="1154CC"/>
            <w:w w:val="98"/>
            <w:sz w:val="24"/>
            <w:szCs w:val="24"/>
            <w:u w:val="thick" w:color="1154CC"/>
          </w:rPr>
          <w:t>/visualstudio.mic</w:t>
        </w:r>
        <w:r w:rsidRPr="000C47C7">
          <w:rPr>
            <w:rFonts w:asciiTheme="minorHAnsi" w:eastAsia="Trebuchet MS" w:hAnsiTheme="minorHAnsi" w:cstheme="minorHAnsi"/>
            <w:color w:val="1154CC"/>
            <w:spacing w:val="-2"/>
            <w:w w:val="98"/>
            <w:sz w:val="24"/>
            <w:szCs w:val="24"/>
            <w:u w:val="thick" w:color="1154CC"/>
          </w:rPr>
          <w:t>r</w:t>
        </w:r>
        <w:r w:rsidRPr="000C47C7">
          <w:rPr>
            <w:rFonts w:asciiTheme="minorHAnsi" w:eastAsia="Trebuchet MS" w:hAnsiTheme="minorHAnsi" w:cstheme="minorHAnsi"/>
            <w:color w:val="1154CC"/>
            <w:w w:val="96"/>
            <w:sz w:val="24"/>
            <w:szCs w:val="24"/>
            <w:u w:val="thick" w:color="1154CC"/>
          </w:rPr>
          <w:t>osoft.com/ru/f</w:t>
        </w:r>
        <w:r w:rsidRPr="000C47C7">
          <w:rPr>
            <w:rFonts w:asciiTheme="minorHAnsi" w:eastAsia="Trebuchet MS" w:hAnsiTheme="minorHAnsi" w:cstheme="minorHAnsi"/>
            <w:color w:val="1154CC"/>
            <w:spacing w:val="-2"/>
            <w:w w:val="96"/>
            <w:sz w:val="24"/>
            <w:szCs w:val="24"/>
            <w:u w:val="thick" w:color="1154CC"/>
          </w:rPr>
          <w:t>r</w:t>
        </w:r>
        <w:r w:rsidRPr="000C47C7">
          <w:rPr>
            <w:rFonts w:asciiTheme="minorHAnsi" w:eastAsia="Trebuchet MS" w:hAnsiTheme="minorHAnsi" w:cstheme="minorHAnsi"/>
            <w:color w:val="1154CC"/>
            <w:w w:val="94"/>
            <w:sz w:val="24"/>
            <w:szCs w:val="24"/>
            <w:u w:val="thick" w:color="1154CC"/>
          </w:rPr>
          <w:t>ee-d</w:t>
        </w:r>
        <w:r w:rsidRPr="000C47C7">
          <w:rPr>
            <w:rFonts w:asciiTheme="minorHAnsi" w:eastAsia="Trebuchet MS" w:hAnsiTheme="minorHAnsi" w:cstheme="minorHAnsi"/>
            <w:color w:val="1154CC"/>
            <w:spacing w:val="-2"/>
            <w:w w:val="94"/>
            <w:sz w:val="24"/>
            <w:szCs w:val="24"/>
            <w:u w:val="thick" w:color="1154CC"/>
          </w:rPr>
          <w:t>e</w:t>
        </w:r>
        <w:r w:rsidRPr="000C47C7">
          <w:rPr>
            <w:rFonts w:asciiTheme="minorHAnsi" w:eastAsia="Trebuchet MS" w:hAnsiTheme="minorHAnsi" w:cstheme="minorHAnsi"/>
            <w:color w:val="1154CC"/>
            <w:spacing w:val="-2"/>
            <w:w w:val="99"/>
            <w:sz w:val="24"/>
            <w:szCs w:val="24"/>
            <w:u w:val="thick" w:color="1154CC"/>
          </w:rPr>
          <w:t>v</w:t>
        </w:r>
        <w:r w:rsidRPr="000C47C7">
          <w:rPr>
            <w:rFonts w:asciiTheme="minorHAnsi" w:eastAsia="Trebuchet MS" w:hAnsiTheme="minorHAnsi" w:cstheme="minorHAnsi"/>
            <w:color w:val="1154CC"/>
            <w:w w:val="95"/>
            <w:sz w:val="24"/>
            <w:szCs w:val="24"/>
            <w:u w:val="thick" w:color="1154CC"/>
          </w:rPr>
          <w:t>eloper-of</w:t>
        </w:r>
        <w:r w:rsidRPr="000C47C7">
          <w:rPr>
            <w:rFonts w:asciiTheme="minorHAnsi" w:eastAsia="Trebuchet MS" w:hAnsiTheme="minorHAnsi" w:cstheme="minorHAnsi"/>
            <w:color w:val="1154CC"/>
            <w:spacing w:val="-3"/>
            <w:w w:val="95"/>
            <w:sz w:val="24"/>
            <w:szCs w:val="24"/>
            <w:u w:val="thick" w:color="1154CC"/>
          </w:rPr>
          <w:t>f</w:t>
        </w:r>
        <w:r w:rsidRPr="000C47C7">
          <w:rPr>
            <w:rFonts w:asciiTheme="minorHAnsi" w:eastAsia="Trebuchet MS" w:hAnsiTheme="minorHAnsi" w:cstheme="minorHAnsi"/>
            <w:color w:val="1154CC"/>
            <w:w w:val="96"/>
            <w:sz w:val="24"/>
            <w:szCs w:val="24"/>
            <w:u w:val="thick" w:color="1154CC"/>
          </w:rPr>
          <w:t>ers/</w:t>
        </w:r>
      </w:hyperlink>
    </w:p>
    <w:p w14:paraId="04FA8638" w14:textId="77777777" w:rsidR="008E559E" w:rsidRPr="000C47C7" w:rsidRDefault="008E559E" w:rsidP="008E559E">
      <w:pPr>
        <w:spacing w:before="10" w:line="240" w:lineRule="exact"/>
        <w:rPr>
          <w:rFonts w:asciiTheme="minorHAnsi" w:hAnsiTheme="minorHAnsi" w:cstheme="minorHAnsi"/>
          <w:sz w:val="24"/>
          <w:szCs w:val="24"/>
        </w:rPr>
      </w:pPr>
    </w:p>
    <w:p w14:paraId="19FBCD64" w14:textId="4B164350" w:rsidR="008E559E" w:rsidRPr="000C47C7" w:rsidRDefault="008E559E" w:rsidP="008E559E">
      <w:pPr>
        <w:ind w:left="100"/>
        <w:rPr>
          <w:rFonts w:asciiTheme="minorHAnsi" w:eastAsia="HarmonyOS Sans SC" w:hAnsiTheme="minorHAnsi" w:cstheme="minorHAnsi"/>
          <w:sz w:val="31"/>
          <w:szCs w:val="31"/>
        </w:rPr>
      </w:pP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Step</w:t>
      </w:r>
      <w:r w:rsidRPr="000C47C7">
        <w:rPr>
          <w:rFonts w:asciiTheme="minorHAnsi" w:eastAsia="HarmonyOS Sans SC" w:hAnsiTheme="minorHAnsi" w:cstheme="minorHAnsi"/>
          <w:b/>
          <w:color w:val="0D0D0D"/>
          <w:spacing w:val="6"/>
          <w:w w:val="92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1"/>
          <w:szCs w:val="31"/>
        </w:rPr>
        <w:t>2: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7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1"/>
          <w:szCs w:val="31"/>
        </w:rPr>
        <w:t>I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n</w:t>
      </w:r>
      <w:r w:rsidRPr="000C47C7">
        <w:rPr>
          <w:rFonts w:asciiTheme="minorHAnsi" w:eastAsia="HarmonyOS Sans SC" w:hAnsiTheme="minorHAnsi" w:cstheme="minorHAnsi"/>
          <w:b/>
          <w:color w:val="0D0D0D"/>
          <w:w w:val="109"/>
          <w:sz w:val="31"/>
          <w:szCs w:val="31"/>
        </w:rPr>
        <w:t>s</w:t>
      </w:r>
      <w:r w:rsidRPr="000C47C7">
        <w:rPr>
          <w:rFonts w:asciiTheme="minorHAnsi" w:eastAsia="HarmonyOS Sans SC" w:hAnsiTheme="minorHAnsi" w:cstheme="minorHAnsi"/>
          <w:b/>
          <w:color w:val="0D0D0D"/>
          <w:w w:val="79"/>
          <w:sz w:val="31"/>
          <w:szCs w:val="31"/>
        </w:rPr>
        <w:t>t</w:t>
      </w:r>
      <w:r w:rsidRPr="000C47C7">
        <w:rPr>
          <w:rFonts w:asciiTheme="minorHAnsi" w:eastAsia="HarmonyOS Sans SC" w:hAnsiTheme="minorHAnsi" w:cstheme="minorHAnsi"/>
          <w:b/>
          <w:color w:val="0D0D0D"/>
          <w:w w:val="95"/>
          <w:sz w:val="31"/>
          <w:szCs w:val="31"/>
        </w:rPr>
        <w:t>a</w:t>
      </w:r>
      <w:r w:rsidRPr="000C47C7">
        <w:rPr>
          <w:rFonts w:asciiTheme="minorHAnsi" w:eastAsia="HarmonyOS Sans SC" w:hAnsiTheme="minorHAnsi" w:cstheme="minorHAnsi"/>
          <w:b/>
          <w:color w:val="0D0D0D"/>
          <w:w w:val="98"/>
          <w:sz w:val="31"/>
          <w:szCs w:val="31"/>
        </w:rPr>
        <w:t>ll</w:t>
      </w:r>
      <w:r w:rsidRPr="000C47C7">
        <w:rPr>
          <w:rFonts w:asciiTheme="minorHAnsi" w:eastAsia="HarmonyOS Sans SC" w:hAnsiTheme="minorHAnsi" w:cstheme="minorHAnsi"/>
          <w:b/>
          <w:color w:val="0D0D0D"/>
          <w:spacing w:val="-7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1"/>
          <w:szCs w:val="31"/>
        </w:rPr>
        <w:t>Salesfo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7"/>
          <w:sz w:val="31"/>
          <w:szCs w:val="31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1"/>
          <w:szCs w:val="31"/>
        </w:rPr>
        <w:t>ce</w:t>
      </w:r>
      <w:r w:rsidRPr="000C47C7">
        <w:rPr>
          <w:rFonts w:asciiTheme="minorHAnsi" w:eastAsia="HarmonyOS Sans SC" w:hAnsiTheme="minorHAnsi" w:cstheme="minorHAnsi"/>
          <w:b/>
          <w:color w:val="0D0D0D"/>
          <w:spacing w:val="3"/>
          <w:w w:val="97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1"/>
          <w:szCs w:val="31"/>
        </w:rPr>
        <w:t>CLI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1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1"/>
          <w:szCs w:val="31"/>
        </w:rPr>
        <w:t>(com</w:t>
      </w:r>
      <w:r w:rsidR="00D04CE9">
        <w:rPr>
          <w:rFonts w:asciiTheme="minorHAnsi" w:eastAsia="HarmonyOS Sans SC" w:hAnsiTheme="minorHAnsi" w:cstheme="minorHAnsi"/>
          <w:b/>
          <w:color w:val="0D0D0D"/>
          <w:w w:val="93"/>
          <w:sz w:val="31"/>
          <w:szCs w:val="31"/>
        </w:rPr>
        <w:t>m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1"/>
          <w:szCs w:val="31"/>
        </w:rPr>
        <w:t>and-line</w:t>
      </w:r>
      <w:r w:rsidRPr="000C47C7">
        <w:rPr>
          <w:rFonts w:asciiTheme="minorHAnsi" w:eastAsia="HarmonyOS Sans SC" w:hAnsiTheme="minorHAnsi" w:cstheme="minorHAnsi"/>
          <w:b/>
          <w:color w:val="0D0D0D"/>
          <w:spacing w:val="14"/>
          <w:w w:val="93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8"/>
          <w:sz w:val="31"/>
          <w:szCs w:val="31"/>
        </w:rPr>
        <w:t>i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n</w:t>
      </w:r>
      <w:r w:rsidRPr="000C47C7">
        <w:rPr>
          <w:rFonts w:asciiTheme="minorHAnsi" w:eastAsia="HarmonyOS Sans SC" w:hAnsiTheme="minorHAnsi" w:cstheme="minorHAnsi"/>
          <w:b/>
          <w:color w:val="0D0D0D"/>
          <w:w w:val="79"/>
          <w:sz w:val="31"/>
          <w:szCs w:val="31"/>
        </w:rPr>
        <w:t>t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1"/>
          <w:szCs w:val="31"/>
        </w:rPr>
        <w:t>e</w:t>
      </w:r>
      <w:r w:rsidRPr="000C47C7">
        <w:rPr>
          <w:rFonts w:asciiTheme="minorHAnsi" w:eastAsia="HarmonyOS Sans SC" w:hAnsiTheme="minorHAnsi" w:cstheme="minorHAnsi"/>
          <w:b/>
          <w:color w:val="0D0D0D"/>
          <w:spacing w:val="3"/>
          <w:w w:val="84"/>
          <w:sz w:val="31"/>
          <w:szCs w:val="31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1"/>
          <w:szCs w:val="31"/>
        </w:rPr>
        <w:t>f</w:t>
      </w:r>
      <w:r w:rsidRPr="000C47C7">
        <w:rPr>
          <w:rFonts w:asciiTheme="minorHAnsi" w:eastAsia="HarmonyOS Sans SC" w:hAnsiTheme="minorHAnsi" w:cstheme="minorHAnsi"/>
          <w:b/>
          <w:color w:val="0D0D0D"/>
          <w:w w:val="95"/>
          <w:sz w:val="31"/>
          <w:szCs w:val="31"/>
        </w:rPr>
        <w:t>a</w:t>
      </w:r>
      <w:r w:rsidRPr="000C47C7">
        <w:rPr>
          <w:rFonts w:asciiTheme="minorHAnsi" w:eastAsia="HarmonyOS Sans SC" w:hAnsiTheme="minorHAnsi" w:cstheme="minorHAnsi"/>
          <w:b/>
          <w:color w:val="0D0D0D"/>
          <w:w w:val="103"/>
          <w:sz w:val="31"/>
          <w:szCs w:val="31"/>
        </w:rPr>
        <w:t>c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1"/>
          <w:szCs w:val="31"/>
        </w:rPr>
        <w:t>e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)</w:t>
      </w:r>
    </w:p>
    <w:p w14:paraId="6C032DE6" w14:textId="77777777" w:rsidR="008E559E" w:rsidRPr="000C47C7" w:rsidRDefault="008E559E" w:rsidP="008E559E">
      <w:pPr>
        <w:spacing w:before="8" w:line="100" w:lineRule="exact"/>
        <w:rPr>
          <w:rFonts w:asciiTheme="minorHAnsi" w:hAnsiTheme="minorHAnsi" w:cstheme="minorHAnsi"/>
          <w:sz w:val="10"/>
          <w:szCs w:val="10"/>
        </w:rPr>
      </w:pPr>
    </w:p>
    <w:p w14:paraId="5104AFB7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3BD5CD2F" w14:textId="77777777" w:rsidR="008E559E" w:rsidRPr="000C47C7" w:rsidRDefault="008E559E" w:rsidP="008E559E">
      <w:pPr>
        <w:ind w:left="10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If</w:t>
      </w:r>
      <w:r w:rsidRPr="000C47C7">
        <w:rPr>
          <w:rFonts w:asciiTheme="minorHAnsi" w:eastAsia="Trebuchet MS" w:hAnsiTheme="minorHAnsi" w:cstheme="minorHAnsi"/>
          <w:color w:val="0D0D0D"/>
          <w:spacing w:val="-2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ou</w:t>
      </w:r>
      <w:r w:rsidRPr="000C47C7">
        <w:rPr>
          <w:rFonts w:asciiTheme="minorHAnsi" w:eastAsia="Trebuchet MS" w:hAnsiTheme="minorHAnsi" w:cstheme="minorHAnsi"/>
          <w:color w:val="0D0D0D"/>
          <w:spacing w:val="-1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h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av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</w:t>
      </w:r>
      <w:r w:rsidRPr="000C47C7">
        <w:rPr>
          <w:rFonts w:asciiTheme="minorHAnsi" w:eastAsia="Trebuchet MS" w:hAnsiTheme="minorHAnsi" w:cstheme="minorHAnsi"/>
          <w:color w:val="0D0D0D"/>
          <w:spacing w:val="-12"/>
          <w:sz w:val="24"/>
          <w:szCs w:val="24"/>
        </w:rPr>
        <w:t>n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't</w:t>
      </w:r>
      <w:r w:rsidRPr="000C47C7">
        <w:rPr>
          <w:rFonts w:asciiTheme="minorHAnsi" w:eastAsia="Trebuchet MS" w:hAnsiTheme="minorHAnsi" w:cstheme="minorHAnsi"/>
          <w:color w:val="0D0D0D"/>
          <w:spacing w:val="-2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al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3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9"/>
          <w:sz w:val="24"/>
          <w:szCs w:val="24"/>
        </w:rPr>
        <w:t>ead</w:t>
      </w:r>
      <w:r w:rsidRPr="000C47C7">
        <w:rPr>
          <w:rFonts w:asciiTheme="minorHAnsi" w:eastAsia="Trebuchet MS" w:hAnsiTheme="minorHAnsi" w:cstheme="minorHAnsi"/>
          <w:color w:val="0D0D0D"/>
          <w:spacing w:val="-13"/>
          <w:w w:val="99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w w:val="53"/>
          <w:sz w:val="24"/>
          <w:szCs w:val="24"/>
        </w:rPr>
        <w:t>,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download</w:t>
      </w:r>
      <w:r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and</w:t>
      </w:r>
      <w:r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7"/>
          <w:sz w:val="24"/>
          <w:szCs w:val="24"/>
        </w:rPr>
        <w:t>install</w:t>
      </w:r>
      <w:r w:rsidRPr="000C47C7">
        <w:rPr>
          <w:rFonts w:asciiTheme="minorHAnsi" w:eastAsia="Trebuchet MS" w:hAnsiTheme="minorHAnsi" w:cstheme="minorHAnsi"/>
          <w:color w:val="0D0D0D"/>
          <w:spacing w:val="-11"/>
          <w:w w:val="97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105"/>
          <w:sz w:val="24"/>
          <w:szCs w:val="24"/>
        </w:rPr>
        <w:t>CLI</w:t>
      </w:r>
    </w:p>
    <w:p w14:paraId="142D456A" w14:textId="77777777" w:rsidR="008E559E" w:rsidRPr="000C47C7" w:rsidRDefault="008E559E" w:rsidP="008E559E">
      <w:pPr>
        <w:spacing w:before="3" w:line="140" w:lineRule="exact"/>
        <w:rPr>
          <w:rFonts w:asciiTheme="minorHAnsi" w:hAnsiTheme="minorHAnsi" w:cstheme="minorHAnsi"/>
          <w:sz w:val="15"/>
          <w:szCs w:val="15"/>
        </w:rPr>
      </w:pPr>
    </w:p>
    <w:p w14:paraId="27CCB5F9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736DC95A" w14:textId="77777777" w:rsidR="008E559E" w:rsidRPr="000C47C7" w:rsidRDefault="008E559E" w:rsidP="008E559E">
      <w:pPr>
        <w:ind w:left="10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Link: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https:</w:t>
      </w:r>
      <w:r w:rsidRPr="000C47C7">
        <w:rPr>
          <w:rFonts w:asciiTheme="minorHAnsi" w:eastAsia="Trebuchet MS" w:hAnsiTheme="minorHAnsi" w:cstheme="minorHAnsi"/>
          <w:color w:val="0D0D0D"/>
          <w:spacing w:val="-26"/>
          <w:w w:val="78"/>
          <w:sz w:val="24"/>
          <w:szCs w:val="24"/>
        </w:rPr>
        <w:t>/</w:t>
      </w:r>
      <w:r w:rsidRPr="000C47C7">
        <w:rPr>
          <w:rFonts w:asciiTheme="minorHAnsi" w:eastAsia="Trebuchet MS" w:hAnsiTheme="minorHAnsi" w:cstheme="minorHAnsi"/>
          <w:color w:val="0D0D0D"/>
          <w:w w:val="92"/>
          <w:sz w:val="24"/>
          <w:szCs w:val="24"/>
        </w:rPr>
        <w:t>/d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2"/>
          <w:sz w:val="24"/>
          <w:szCs w:val="24"/>
        </w:rPr>
        <w:t>e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9"/>
          <w:sz w:val="24"/>
          <w:szCs w:val="24"/>
        </w:rPr>
        <w:t>v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elope</w:t>
      </w:r>
      <w:r w:rsidRPr="000C47C7">
        <w:rPr>
          <w:rFonts w:asciiTheme="minorHAnsi" w:eastAsia="Trebuchet MS" w:hAnsiTheme="minorHAnsi" w:cstheme="minorHAnsi"/>
          <w:color w:val="0D0D0D"/>
          <w:spacing w:val="-14"/>
          <w:w w:val="96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.salesfo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ce.com/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6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102"/>
          <w:sz w:val="24"/>
          <w:szCs w:val="24"/>
        </w:rPr>
        <w:t>ools/salesfo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10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7"/>
          <w:sz w:val="24"/>
          <w:szCs w:val="24"/>
        </w:rPr>
        <w:t>cecli</w:t>
      </w:r>
    </w:p>
    <w:p w14:paraId="55D26EDD" w14:textId="77777777" w:rsidR="008E559E" w:rsidRPr="000C47C7" w:rsidRDefault="008E559E" w:rsidP="008E559E">
      <w:pPr>
        <w:spacing w:before="10" w:line="240" w:lineRule="exact"/>
        <w:rPr>
          <w:rFonts w:asciiTheme="minorHAnsi" w:hAnsiTheme="minorHAnsi" w:cstheme="minorHAnsi"/>
          <w:sz w:val="24"/>
          <w:szCs w:val="24"/>
        </w:rPr>
      </w:pPr>
    </w:p>
    <w:p w14:paraId="04F40727" w14:textId="77777777" w:rsidR="008E559E" w:rsidRPr="000C47C7" w:rsidRDefault="008E559E" w:rsidP="008E559E">
      <w:pPr>
        <w:ind w:left="100"/>
        <w:rPr>
          <w:rFonts w:asciiTheme="minorHAnsi" w:eastAsia="HarmonyOS Sans SC" w:hAnsiTheme="minorHAnsi" w:cstheme="minorHAnsi"/>
          <w:sz w:val="31"/>
          <w:szCs w:val="31"/>
        </w:rPr>
      </w:pP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Step</w:t>
      </w:r>
      <w:r w:rsidRPr="000C47C7">
        <w:rPr>
          <w:rFonts w:asciiTheme="minorHAnsi" w:eastAsia="HarmonyOS Sans SC" w:hAnsiTheme="minorHAnsi" w:cstheme="minorHAnsi"/>
          <w:b/>
          <w:color w:val="0D0D0D"/>
          <w:spacing w:val="6"/>
          <w:w w:val="92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1"/>
          <w:szCs w:val="31"/>
        </w:rPr>
        <w:t>3: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7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1"/>
          <w:szCs w:val="31"/>
        </w:rPr>
        <w:t>I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1"/>
          <w:szCs w:val="31"/>
        </w:rPr>
        <w:t>n</w:t>
      </w:r>
      <w:r w:rsidRPr="000C47C7">
        <w:rPr>
          <w:rFonts w:asciiTheme="minorHAnsi" w:eastAsia="HarmonyOS Sans SC" w:hAnsiTheme="minorHAnsi" w:cstheme="minorHAnsi"/>
          <w:b/>
          <w:color w:val="0D0D0D"/>
          <w:w w:val="109"/>
          <w:sz w:val="31"/>
          <w:szCs w:val="31"/>
        </w:rPr>
        <w:t>s</w:t>
      </w:r>
      <w:r w:rsidRPr="000C47C7">
        <w:rPr>
          <w:rFonts w:asciiTheme="minorHAnsi" w:eastAsia="HarmonyOS Sans SC" w:hAnsiTheme="minorHAnsi" w:cstheme="minorHAnsi"/>
          <w:b/>
          <w:color w:val="0D0D0D"/>
          <w:w w:val="79"/>
          <w:sz w:val="31"/>
          <w:szCs w:val="31"/>
        </w:rPr>
        <w:t>t</w:t>
      </w:r>
      <w:r w:rsidRPr="000C47C7">
        <w:rPr>
          <w:rFonts w:asciiTheme="minorHAnsi" w:eastAsia="HarmonyOS Sans SC" w:hAnsiTheme="minorHAnsi" w:cstheme="minorHAnsi"/>
          <w:b/>
          <w:color w:val="0D0D0D"/>
          <w:w w:val="95"/>
          <w:sz w:val="31"/>
          <w:szCs w:val="31"/>
        </w:rPr>
        <w:t>a</w:t>
      </w:r>
      <w:r w:rsidRPr="000C47C7">
        <w:rPr>
          <w:rFonts w:asciiTheme="minorHAnsi" w:eastAsia="HarmonyOS Sans SC" w:hAnsiTheme="minorHAnsi" w:cstheme="minorHAnsi"/>
          <w:b/>
          <w:color w:val="0D0D0D"/>
          <w:w w:val="98"/>
          <w:sz w:val="31"/>
          <w:szCs w:val="31"/>
        </w:rPr>
        <w:t>ll</w:t>
      </w:r>
      <w:r w:rsidRPr="000C47C7">
        <w:rPr>
          <w:rFonts w:asciiTheme="minorHAnsi" w:eastAsia="HarmonyOS Sans SC" w:hAnsiTheme="minorHAnsi" w:cstheme="minorHAnsi"/>
          <w:b/>
          <w:color w:val="0D0D0D"/>
          <w:spacing w:val="-7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4"/>
          <w:sz w:val="31"/>
          <w:szCs w:val="31"/>
        </w:rPr>
        <w:t>Salesfo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4"/>
          <w:sz w:val="31"/>
          <w:szCs w:val="31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4"/>
          <w:sz w:val="31"/>
          <w:szCs w:val="31"/>
        </w:rPr>
        <w:t>ce</w:t>
      </w:r>
      <w:r w:rsidRPr="000C47C7">
        <w:rPr>
          <w:rFonts w:asciiTheme="minorHAnsi" w:eastAsia="HarmonyOS Sans SC" w:hAnsiTheme="minorHAnsi" w:cstheme="minorHAnsi"/>
          <w:b/>
          <w:color w:val="0D0D0D"/>
          <w:spacing w:val="51"/>
          <w:w w:val="94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4"/>
          <w:sz w:val="31"/>
          <w:szCs w:val="31"/>
        </w:rPr>
        <w:t>Extension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4"/>
          <w:sz w:val="31"/>
          <w:szCs w:val="31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pacing w:val="-2"/>
          <w:sz w:val="31"/>
          <w:szCs w:val="31"/>
        </w:rPr>
        <w:t>P</w:t>
      </w:r>
      <w:r w:rsidRPr="000C47C7">
        <w:rPr>
          <w:rFonts w:asciiTheme="minorHAnsi" w:eastAsia="HarmonyOS Sans SC" w:hAnsiTheme="minorHAnsi" w:cstheme="minorHAnsi"/>
          <w:b/>
          <w:color w:val="0D0D0D"/>
          <w:sz w:val="31"/>
          <w:szCs w:val="31"/>
        </w:rPr>
        <w:t>ack</w:t>
      </w:r>
    </w:p>
    <w:p w14:paraId="20C3281B" w14:textId="77777777" w:rsidR="008E559E" w:rsidRPr="000C47C7" w:rsidRDefault="008E559E" w:rsidP="008E559E">
      <w:pPr>
        <w:spacing w:before="8" w:line="100" w:lineRule="exact"/>
        <w:rPr>
          <w:rFonts w:asciiTheme="minorHAnsi" w:hAnsiTheme="minorHAnsi" w:cstheme="minorHAnsi"/>
          <w:sz w:val="10"/>
          <w:szCs w:val="10"/>
        </w:rPr>
      </w:pPr>
    </w:p>
    <w:p w14:paraId="79E64B7A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12EA85F4" w14:textId="77777777" w:rsidR="008E559E" w:rsidRPr="000C47C7" w:rsidRDefault="008E559E" w:rsidP="008E559E">
      <w:pPr>
        <w:ind w:left="460"/>
        <w:rPr>
          <w:rFonts w:asciiTheme="minorHAnsi" w:eastAsia="Trebuchet MS" w:hAnsiTheme="minorHAnsi" w:cstheme="minorHAnsi"/>
          <w:sz w:val="24"/>
          <w:szCs w:val="24"/>
        </w:rPr>
        <w:sectPr w:rsidR="008E559E" w:rsidRPr="000C47C7" w:rsidSect="008E559E">
          <w:pgSz w:w="11920" w:h="16840"/>
          <w:pgMar w:top="1380" w:right="1320" w:bottom="280" w:left="1340" w:header="720" w:footer="720" w:gutter="0"/>
          <w:cols w:space="720"/>
        </w:sect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1.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Open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Visual</w:t>
      </w:r>
      <w:r w:rsidRPr="000C47C7">
        <w:rPr>
          <w:rFonts w:asciiTheme="minorHAnsi" w:eastAsia="Trebuchet MS" w:hAnsiTheme="minorHAnsi" w:cstheme="minorHAnsi"/>
          <w:color w:val="0D0D0D"/>
          <w:spacing w:val="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Studio.</w:t>
      </w:r>
    </w:p>
    <w:p w14:paraId="4A219411" w14:textId="77777777" w:rsidR="008E559E" w:rsidRPr="000C47C7" w:rsidRDefault="008E559E" w:rsidP="008E559E">
      <w:pPr>
        <w:spacing w:before="90"/>
        <w:ind w:left="131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AA94CBE" wp14:editId="2656C188">
            <wp:extent cx="4216400" cy="3098800"/>
            <wp:effectExtent l="0" t="0" r="0" b="0"/>
            <wp:docPr id="752196869" name="Picture 1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96869" name="Picture 11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3362" w14:textId="77777777" w:rsidR="008E559E" w:rsidRPr="000C47C7" w:rsidRDefault="008E559E" w:rsidP="008E559E">
      <w:pPr>
        <w:spacing w:before="1" w:line="180" w:lineRule="exact"/>
        <w:rPr>
          <w:rFonts w:asciiTheme="minorHAnsi" w:hAnsiTheme="minorHAnsi" w:cstheme="minorHAnsi"/>
          <w:sz w:val="18"/>
          <w:szCs w:val="18"/>
        </w:rPr>
      </w:pPr>
    </w:p>
    <w:p w14:paraId="24D1FCF6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26E23259" w14:textId="77777777" w:rsidR="008E559E" w:rsidRPr="000C47C7" w:rsidRDefault="008E559E" w:rsidP="008E559E">
      <w:pPr>
        <w:spacing w:before="24"/>
        <w:ind w:left="12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2.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Go</w:t>
      </w:r>
      <w:r w:rsidRPr="000C47C7">
        <w:rPr>
          <w:rFonts w:asciiTheme="minorHAnsi" w:eastAsia="Trebuchet MS" w:hAnsiTheme="minorHAnsi" w:cstheme="minorHAnsi"/>
          <w:color w:val="0D0D0D"/>
          <w:spacing w:val="-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4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5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Extensions</w:t>
      </w:r>
      <w:r w:rsidRPr="000C47C7">
        <w:rPr>
          <w:rFonts w:asciiTheme="minorHAnsi" w:eastAsia="Trebuchet MS" w:hAnsiTheme="minorHAnsi" w:cstheme="minorHAnsi"/>
          <w:color w:val="0D0D0D"/>
          <w:spacing w:val="2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menu,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then</w:t>
      </w:r>
      <w:r w:rsidRPr="000C47C7">
        <w:rPr>
          <w:rFonts w:asciiTheme="minorHAnsi" w:eastAsia="Trebuchet MS" w:hAnsiTheme="minorHAnsi" w:cstheme="minorHAnsi"/>
          <w:color w:val="0D0D0D"/>
          <w:spacing w:val="-4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select</w:t>
      </w:r>
      <w:r w:rsidRPr="000C47C7">
        <w:rPr>
          <w:rFonts w:asciiTheme="minorHAnsi" w:eastAsia="Trebuchet MS" w:hAnsiTheme="minorHAnsi" w:cstheme="minorHAnsi"/>
          <w:color w:val="0D0D0D"/>
          <w:spacing w:val="-1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"Manage</w:t>
      </w:r>
      <w:r w:rsidRPr="000C47C7">
        <w:rPr>
          <w:rFonts w:asciiTheme="minorHAnsi" w:eastAsia="Trebuchet MS" w:hAnsiTheme="minorHAnsi" w:cstheme="minorHAnsi"/>
          <w:color w:val="0D0D0D"/>
          <w:spacing w:val="40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101"/>
          <w:sz w:val="24"/>
          <w:szCs w:val="24"/>
        </w:rPr>
        <w:t>Extensions</w:t>
      </w:r>
      <w:r w:rsidRPr="000C47C7">
        <w:rPr>
          <w:rFonts w:asciiTheme="minorHAnsi" w:eastAsia="Trebuchet MS" w:hAnsiTheme="minorHAnsi" w:cstheme="minorHAnsi"/>
          <w:color w:val="0D0D0D"/>
          <w:spacing w:val="-20"/>
          <w:w w:val="101"/>
          <w:sz w:val="24"/>
          <w:szCs w:val="24"/>
        </w:rPr>
        <w:t>.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"</w:t>
      </w:r>
    </w:p>
    <w:p w14:paraId="4EB25706" w14:textId="77777777" w:rsidR="008E559E" w:rsidRPr="000C47C7" w:rsidRDefault="008E559E" w:rsidP="008E559E">
      <w:pPr>
        <w:spacing w:before="10" w:line="160" w:lineRule="exact"/>
        <w:rPr>
          <w:rFonts w:asciiTheme="minorHAnsi" w:hAnsiTheme="minorHAnsi" w:cstheme="minorHAnsi"/>
          <w:sz w:val="17"/>
          <w:szCs w:val="17"/>
        </w:rPr>
      </w:pPr>
    </w:p>
    <w:p w14:paraId="2AC16117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57B67603" w14:textId="77777777" w:rsidR="008E559E" w:rsidRPr="000C47C7" w:rsidRDefault="008E559E" w:rsidP="008E559E">
      <w:pPr>
        <w:ind w:left="125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276BD3BD" wp14:editId="694B4942">
            <wp:extent cx="4292600" cy="2870200"/>
            <wp:effectExtent l="0" t="0" r="0" b="0"/>
            <wp:docPr id="577548025" name="Picture 10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48025" name="Picture 10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35F2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07544B20" w14:textId="77777777" w:rsidR="008E559E" w:rsidRPr="000C47C7" w:rsidRDefault="008E559E" w:rsidP="008E559E">
      <w:pPr>
        <w:spacing w:before="6" w:line="200" w:lineRule="exact"/>
        <w:rPr>
          <w:rFonts w:asciiTheme="minorHAnsi" w:hAnsiTheme="minorHAnsi" w:cstheme="minorHAnsi"/>
        </w:rPr>
      </w:pPr>
    </w:p>
    <w:p w14:paraId="47D2C5AB" w14:textId="77777777" w:rsidR="008E559E" w:rsidRPr="000C47C7" w:rsidRDefault="008E559E" w:rsidP="008E559E">
      <w:pPr>
        <w:ind w:left="12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3.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In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Extensions</w:t>
      </w:r>
      <w:r w:rsidRPr="000C47C7">
        <w:rPr>
          <w:rFonts w:asciiTheme="minorHAnsi" w:eastAsia="Trebuchet MS" w:hAnsiTheme="minorHAnsi" w:cstheme="minorHAnsi"/>
          <w:color w:val="0D0D0D"/>
          <w:spacing w:val="2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windo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>w</w:t>
      </w:r>
      <w:r w:rsidRPr="000C47C7">
        <w:rPr>
          <w:rFonts w:asciiTheme="minorHAnsi" w:eastAsia="Trebuchet MS" w:hAnsiTheme="minorHAnsi" w:cstheme="minorHAnsi"/>
          <w:color w:val="0D0D0D"/>
          <w:w w:val="53"/>
          <w:sz w:val="24"/>
          <w:szCs w:val="24"/>
        </w:rPr>
        <w:t>,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sea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ch</w:t>
      </w:r>
      <w:r w:rsidRPr="000C47C7">
        <w:rPr>
          <w:rFonts w:asciiTheme="minorHAnsi" w:eastAsia="Trebuchet MS" w:hAnsiTheme="minorHAnsi" w:cstheme="minorHAnsi"/>
          <w:color w:val="0D0D0D"/>
          <w:spacing w:val="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for</w:t>
      </w:r>
      <w:r w:rsidRPr="000C47C7">
        <w:rPr>
          <w:rFonts w:asciiTheme="minorHAnsi" w:eastAsia="Trebuchet MS" w:hAnsiTheme="minorHAnsi" w:cstheme="minorHAnsi"/>
          <w:color w:val="0D0D0D"/>
          <w:spacing w:val="-22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"Salesfo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ce</w:t>
      </w:r>
      <w:r w:rsidRPr="000C47C7">
        <w:rPr>
          <w:rFonts w:asciiTheme="minorHAnsi" w:eastAsia="Trebuchet MS" w:hAnsiTheme="minorHAnsi" w:cstheme="minorHAnsi"/>
          <w:color w:val="0D0D0D"/>
          <w:spacing w:val="17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Extension</w:t>
      </w:r>
      <w:r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1"/>
          <w:w w:val="113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w w:val="97"/>
          <w:sz w:val="24"/>
          <w:szCs w:val="24"/>
        </w:rPr>
        <w:t>ack</w:t>
      </w:r>
      <w:r w:rsidRPr="000C47C7">
        <w:rPr>
          <w:rFonts w:asciiTheme="minorHAnsi" w:eastAsia="Trebuchet MS" w:hAnsiTheme="minorHAnsi" w:cstheme="minorHAnsi"/>
          <w:color w:val="0D0D0D"/>
          <w:spacing w:val="-20"/>
          <w:w w:val="97"/>
          <w:sz w:val="24"/>
          <w:szCs w:val="24"/>
        </w:rPr>
        <w:t>.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"</w:t>
      </w:r>
    </w:p>
    <w:p w14:paraId="7BF6100D" w14:textId="77777777" w:rsidR="008E559E" w:rsidRPr="000C47C7" w:rsidRDefault="008E559E" w:rsidP="008E559E">
      <w:pPr>
        <w:spacing w:before="52" w:line="285" w:lineRule="auto"/>
        <w:ind w:left="480" w:right="62" w:hanging="360"/>
        <w:rPr>
          <w:rFonts w:asciiTheme="minorHAnsi" w:eastAsia="Trebuchet MS" w:hAnsiTheme="minorHAnsi" w:cstheme="minorHAnsi"/>
          <w:sz w:val="24"/>
          <w:szCs w:val="24"/>
        </w:rPr>
        <w:sectPr w:rsidR="008E559E" w:rsidRPr="000C47C7" w:rsidSect="008E559E">
          <w:pgSz w:w="11920" w:h="16840"/>
          <w:pgMar w:top="1380" w:right="1520" w:bottom="280" w:left="1680" w:header="720" w:footer="720" w:gutter="0"/>
          <w:cols w:space="720"/>
        </w:sect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4.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Click</w:t>
      </w:r>
      <w:r w:rsidRPr="000C47C7">
        <w:rPr>
          <w:rFonts w:asciiTheme="minorHAnsi" w:eastAsia="Trebuchet MS" w:hAnsiTheme="minorHAnsi" w:cstheme="minorHAnsi"/>
          <w:color w:val="0D0D0D"/>
          <w:spacing w:val="-1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on</w:t>
      </w:r>
      <w:r w:rsidRPr="000C47C7">
        <w:rPr>
          <w:rFonts w:asciiTheme="minorHAnsi" w:eastAsia="Trebuchet MS" w:hAnsiTheme="minorHAnsi" w:cstheme="minorHAnsi"/>
          <w:color w:val="0D0D0D"/>
          <w:spacing w:val="-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"Download"</w:t>
      </w:r>
      <w:r w:rsidRPr="000C47C7">
        <w:rPr>
          <w:rFonts w:asciiTheme="minorHAnsi" w:eastAsia="Trebuchet MS" w:hAnsiTheme="minorHAnsi" w:cstheme="minorHAnsi"/>
          <w:color w:val="0D0D0D"/>
          <w:spacing w:val="-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but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6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on</w:t>
      </w:r>
      <w:r w:rsidRPr="000C47C7">
        <w:rPr>
          <w:rFonts w:asciiTheme="minorHAnsi" w:eastAsia="Trebuchet MS" w:hAnsiTheme="minorHAnsi" w:cstheme="minorHAnsi"/>
          <w:color w:val="0D0D0D"/>
          <w:spacing w:val="-6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and</w:t>
      </w:r>
      <w:r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then</w:t>
      </w:r>
      <w:r w:rsidRPr="000C47C7">
        <w:rPr>
          <w:rFonts w:asciiTheme="minorHAnsi" w:eastAsia="Trebuchet MS" w:hAnsiTheme="minorHAnsi" w:cstheme="minorHAnsi"/>
          <w:color w:val="0D0D0D"/>
          <w:spacing w:val="-10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click</w:t>
      </w:r>
      <w:r w:rsidRPr="000C47C7">
        <w:rPr>
          <w:rFonts w:asciiTheme="minorHAnsi" w:eastAsia="Trebuchet MS" w:hAnsiTheme="minorHAnsi" w:cstheme="minorHAnsi"/>
          <w:color w:val="0D0D0D"/>
          <w:spacing w:val="-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"Install"</w:t>
      </w:r>
      <w:r w:rsidRPr="000C47C7">
        <w:rPr>
          <w:rFonts w:asciiTheme="minorHAnsi" w:eastAsia="Trebuchet MS" w:hAnsiTheme="minorHAnsi" w:cstheme="minorHAnsi"/>
          <w:color w:val="0D0D0D"/>
          <w:spacing w:val="6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6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11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install</w:t>
      </w:r>
      <w:r w:rsidRPr="000C47C7">
        <w:rPr>
          <w:rFonts w:asciiTheme="minorHAnsi" w:eastAsia="Trebuchet MS" w:hAnsiTheme="minorHAnsi" w:cstheme="minorHAnsi"/>
          <w:color w:val="0D0D0D"/>
          <w:spacing w:val="-3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17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extension pack.</w:t>
      </w:r>
    </w:p>
    <w:p w14:paraId="29D2C83F" w14:textId="77777777" w:rsidR="008E559E" w:rsidRPr="000C47C7" w:rsidRDefault="008E559E" w:rsidP="008E559E">
      <w:pPr>
        <w:spacing w:before="90"/>
        <w:ind w:left="85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123A624" wp14:editId="0846546D">
            <wp:extent cx="5270500" cy="1765300"/>
            <wp:effectExtent l="0" t="0" r="0" b="0"/>
            <wp:docPr id="1011496677" name="Picture 9" descr="A screenshot of a softwar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96677" name="Picture 9" descr="A screenshot of a software&#10;&#10;Description automatically generated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8E697" w14:textId="77777777" w:rsidR="008E559E" w:rsidRPr="000C47C7" w:rsidRDefault="008E559E" w:rsidP="008E559E">
      <w:pPr>
        <w:spacing w:before="1" w:line="180" w:lineRule="exact"/>
        <w:rPr>
          <w:rFonts w:asciiTheme="minorHAnsi" w:hAnsiTheme="minorHAnsi" w:cstheme="minorHAnsi"/>
          <w:sz w:val="18"/>
          <w:szCs w:val="18"/>
        </w:rPr>
      </w:pPr>
    </w:p>
    <w:p w14:paraId="6B92F031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7F15709F" w14:textId="77777777" w:rsidR="008E559E" w:rsidRPr="000C47C7" w:rsidRDefault="008E559E" w:rsidP="008E559E">
      <w:pPr>
        <w:spacing w:before="24"/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5.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Resta</w:t>
      </w:r>
      <w:r w:rsidRPr="000C47C7">
        <w:rPr>
          <w:rFonts w:asciiTheme="minorHAnsi" w:eastAsia="Trebuchet MS" w:hAnsiTheme="minorHAnsi" w:cstheme="minorHAnsi"/>
          <w:color w:val="0D0D0D"/>
          <w:spacing w:val="6"/>
          <w:w w:val="98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spacing w:val="-6"/>
          <w:w w:val="9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Visual</w:t>
      </w:r>
      <w:r w:rsidRPr="000C47C7">
        <w:rPr>
          <w:rFonts w:asciiTheme="minorHAnsi" w:eastAsia="Trebuchet MS" w:hAnsiTheme="minorHAnsi" w:cstheme="minorHAnsi"/>
          <w:color w:val="0D0D0D"/>
          <w:spacing w:val="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Studio</w:t>
      </w:r>
      <w:r w:rsidRPr="000C47C7">
        <w:rPr>
          <w:rFonts w:asciiTheme="minorHAnsi" w:eastAsia="Trebuchet MS" w:hAnsiTheme="minorHAnsi" w:cstheme="minorHAnsi"/>
          <w:color w:val="0D0D0D"/>
          <w:spacing w:val="-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4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5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acti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4"/>
          <w:sz w:val="24"/>
          <w:szCs w:val="24"/>
        </w:rPr>
        <w:t>v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ate</w:t>
      </w:r>
      <w:r w:rsidRPr="000C47C7">
        <w:rPr>
          <w:rFonts w:asciiTheme="minorHAnsi" w:eastAsia="Trebuchet MS" w:hAnsiTheme="minorHAnsi" w:cstheme="minorHAnsi"/>
          <w:color w:val="0D0D0D"/>
          <w:spacing w:val="5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extension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pack.</w:t>
      </w:r>
    </w:p>
    <w:p w14:paraId="748E8875" w14:textId="77777777" w:rsidR="008E559E" w:rsidRPr="000C47C7" w:rsidRDefault="008E559E" w:rsidP="008E559E">
      <w:pPr>
        <w:spacing w:before="4" w:line="240" w:lineRule="exact"/>
        <w:rPr>
          <w:rFonts w:asciiTheme="minorHAnsi" w:hAnsiTheme="minorHAnsi" w:cstheme="minorHAnsi"/>
          <w:sz w:val="24"/>
          <w:szCs w:val="24"/>
        </w:rPr>
      </w:pPr>
    </w:p>
    <w:p w14:paraId="1B15E4B8" w14:textId="77777777" w:rsidR="008E559E" w:rsidRPr="000C47C7" w:rsidRDefault="008E559E" w:rsidP="008E559E">
      <w:pPr>
        <w:ind w:left="55" w:right="2670"/>
        <w:jc w:val="center"/>
        <w:rPr>
          <w:rFonts w:asciiTheme="minorHAnsi" w:eastAsia="HarmonyOS Sans SC" w:hAnsiTheme="minorHAnsi" w:cstheme="minorHAnsi"/>
          <w:sz w:val="33"/>
          <w:szCs w:val="33"/>
        </w:rPr>
      </w:pP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Step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4: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9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1"/>
          <w:sz w:val="33"/>
          <w:szCs w:val="33"/>
        </w:rPr>
        <w:t>C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1"/>
          <w:sz w:val="33"/>
          <w:szCs w:val="33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1"/>
          <w:sz w:val="33"/>
          <w:szCs w:val="33"/>
        </w:rPr>
        <w:t>eate</w:t>
      </w:r>
      <w:r w:rsidRPr="000C47C7">
        <w:rPr>
          <w:rFonts w:asciiTheme="minorHAnsi" w:eastAsia="HarmonyOS Sans SC" w:hAnsiTheme="minorHAnsi" w:cstheme="minorHAnsi"/>
          <w:b/>
          <w:color w:val="0D0D0D"/>
          <w:spacing w:val="15"/>
          <w:w w:val="91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1"/>
          <w:sz w:val="33"/>
          <w:szCs w:val="33"/>
        </w:rPr>
        <w:t>or</w:t>
      </w:r>
      <w:r w:rsidRPr="000C47C7">
        <w:rPr>
          <w:rFonts w:asciiTheme="minorHAnsi" w:eastAsia="HarmonyOS Sans SC" w:hAnsiTheme="minorHAnsi" w:cstheme="minorHAnsi"/>
          <w:b/>
          <w:color w:val="0D0D0D"/>
          <w:spacing w:val="-2"/>
          <w:w w:val="91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1"/>
          <w:sz w:val="33"/>
          <w:szCs w:val="33"/>
        </w:rPr>
        <w:t>Open</w:t>
      </w:r>
      <w:r w:rsidRPr="000C47C7">
        <w:rPr>
          <w:rFonts w:asciiTheme="minorHAnsi" w:eastAsia="HarmonyOS Sans SC" w:hAnsiTheme="minorHAnsi" w:cstheme="minorHAnsi"/>
          <w:b/>
          <w:color w:val="0D0D0D"/>
          <w:spacing w:val="1"/>
          <w:w w:val="91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a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6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3"/>
          <w:szCs w:val="33"/>
        </w:rPr>
        <w:t>Salesfo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7"/>
          <w:sz w:val="33"/>
          <w:szCs w:val="33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7"/>
          <w:sz w:val="33"/>
          <w:szCs w:val="33"/>
        </w:rPr>
        <w:t>ce</w:t>
      </w:r>
      <w:r w:rsidRPr="000C47C7">
        <w:rPr>
          <w:rFonts w:asciiTheme="minorHAnsi" w:eastAsia="HarmonyOS Sans SC" w:hAnsiTheme="minorHAnsi" w:cstheme="minorHAnsi"/>
          <w:b/>
          <w:color w:val="0D0D0D"/>
          <w:spacing w:val="6"/>
          <w:w w:val="97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4"/>
          <w:sz w:val="33"/>
          <w:szCs w:val="33"/>
        </w:rPr>
        <w:t>P</w:t>
      </w:r>
      <w:r w:rsidRPr="000C47C7">
        <w:rPr>
          <w:rFonts w:asciiTheme="minorHAnsi" w:eastAsia="HarmonyOS Sans SC" w:hAnsiTheme="minorHAnsi" w:cstheme="minorHAnsi"/>
          <w:b/>
          <w:color w:val="0D0D0D"/>
          <w:spacing w:val="-6"/>
          <w:w w:val="94"/>
          <w:sz w:val="33"/>
          <w:szCs w:val="33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4"/>
          <w:sz w:val="33"/>
          <w:szCs w:val="33"/>
        </w:rPr>
        <w:t>oject</w:t>
      </w:r>
    </w:p>
    <w:p w14:paraId="31F43632" w14:textId="77777777" w:rsidR="008E559E" w:rsidRPr="000C47C7" w:rsidRDefault="008E559E" w:rsidP="008E559E">
      <w:pPr>
        <w:spacing w:before="2" w:line="120" w:lineRule="exact"/>
        <w:rPr>
          <w:rFonts w:asciiTheme="minorHAnsi" w:hAnsiTheme="minorHAnsi" w:cstheme="minorHAnsi"/>
          <w:sz w:val="12"/>
          <w:szCs w:val="12"/>
        </w:rPr>
      </w:pPr>
    </w:p>
    <w:p w14:paraId="00CFDD5B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416BA095" w14:textId="77777777" w:rsidR="008E559E" w:rsidRPr="000C47C7" w:rsidRDefault="008E559E" w:rsidP="008E559E">
      <w:pPr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1.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In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Visual</w:t>
      </w:r>
      <w:r w:rsidRPr="000C47C7">
        <w:rPr>
          <w:rFonts w:asciiTheme="minorHAnsi" w:eastAsia="Trebuchet MS" w:hAnsiTheme="minorHAnsi" w:cstheme="minorHAnsi"/>
          <w:color w:val="0D0D0D"/>
          <w:spacing w:val="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Studio,</w:t>
      </w:r>
      <w:r w:rsidRPr="000C47C7">
        <w:rPr>
          <w:rFonts w:asciiTheme="minorHAnsi" w:eastAsia="Trebuchet MS" w:hAnsiTheme="minorHAnsi" w:cstheme="minorHAnsi"/>
          <w:color w:val="0D0D0D"/>
          <w:spacing w:val="-10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go</w:t>
      </w:r>
      <w:r w:rsidRPr="000C47C7">
        <w:rPr>
          <w:rFonts w:asciiTheme="minorHAnsi" w:eastAsia="Trebuchet MS" w:hAnsiTheme="minorHAnsi" w:cstheme="minorHAnsi"/>
          <w:color w:val="0D0D0D"/>
          <w:spacing w:val="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8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13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File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menu,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then</w:t>
      </w:r>
      <w:r w:rsidRPr="000C47C7">
        <w:rPr>
          <w:rFonts w:asciiTheme="minorHAnsi" w:eastAsia="Trebuchet MS" w:hAnsiTheme="minorHAnsi" w:cstheme="minorHAnsi"/>
          <w:color w:val="0D0D0D"/>
          <w:spacing w:val="-4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select</w:t>
      </w:r>
      <w:r w:rsidRPr="000C47C7">
        <w:rPr>
          <w:rFonts w:asciiTheme="minorHAnsi" w:eastAsia="Trebuchet MS" w:hAnsiTheme="minorHAnsi" w:cstheme="minorHAnsi"/>
          <w:color w:val="0D0D0D"/>
          <w:spacing w:val="-1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"View"</w:t>
      </w:r>
      <w:r w:rsidRPr="000C47C7">
        <w:rPr>
          <w:rFonts w:asciiTheme="minorHAnsi" w:eastAsia="Trebuchet MS" w:hAnsiTheme="minorHAnsi" w:cstheme="minorHAnsi"/>
          <w:color w:val="0D0D0D"/>
          <w:spacing w:val="-20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&gt;</w:t>
      </w:r>
      <w:r w:rsidRPr="000C47C7">
        <w:rPr>
          <w:rFonts w:asciiTheme="minorHAnsi" w:eastAsia="Trebuchet MS" w:hAnsiTheme="minorHAnsi" w:cstheme="minorHAnsi"/>
          <w:color w:val="0D0D0D"/>
          <w:spacing w:val="-1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104"/>
          <w:sz w:val="24"/>
          <w:szCs w:val="24"/>
        </w:rPr>
        <w:t>"Command</w:t>
      </w:r>
    </w:p>
    <w:p w14:paraId="58FC5AA1" w14:textId="77777777" w:rsidR="008E559E" w:rsidRPr="000C47C7" w:rsidRDefault="008E559E" w:rsidP="008E559E">
      <w:pPr>
        <w:spacing w:before="52"/>
        <w:ind w:left="82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pacing w:val="-1"/>
          <w:w w:val="95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alette</w:t>
      </w:r>
      <w:r w:rsidRPr="000C47C7">
        <w:rPr>
          <w:rFonts w:asciiTheme="minorHAnsi" w:eastAsia="Trebuchet MS" w:hAnsiTheme="minorHAnsi" w:cstheme="minorHAnsi"/>
          <w:color w:val="0D0D0D"/>
          <w:spacing w:val="-19"/>
          <w:w w:val="95"/>
          <w:sz w:val="24"/>
          <w:szCs w:val="24"/>
        </w:rPr>
        <w:t>…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"</w:t>
      </w:r>
      <w:proofErr w:type="gramStart"/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&gt;”SF</w:t>
      </w:r>
      <w:r w:rsidRPr="000C47C7">
        <w:rPr>
          <w:rFonts w:asciiTheme="minorHAnsi" w:eastAsia="Trebuchet MS" w:hAnsiTheme="minorHAnsi" w:cstheme="minorHAnsi"/>
          <w:color w:val="0D0D0D"/>
          <w:spacing w:val="-3"/>
          <w:w w:val="95"/>
          <w:sz w:val="24"/>
          <w:szCs w:val="24"/>
        </w:rPr>
        <w:t>D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X</w:t>
      </w:r>
      <w:proofErr w:type="gramEnd"/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:</w:t>
      </w:r>
      <w:r w:rsidRPr="000C47C7">
        <w:rPr>
          <w:rFonts w:asciiTheme="minorHAnsi" w:eastAsia="Trebuchet MS" w:hAnsiTheme="minorHAnsi" w:cstheme="minorHAnsi"/>
          <w:color w:val="0D0D0D"/>
          <w:spacing w:val="22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C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eate</w:t>
      </w:r>
      <w:r w:rsidRPr="000C47C7">
        <w:rPr>
          <w:rFonts w:asciiTheme="minorHAnsi" w:eastAsia="Trebuchet MS" w:hAnsiTheme="minorHAnsi" w:cstheme="minorHAnsi"/>
          <w:color w:val="0D0D0D"/>
          <w:spacing w:val="2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oject</w:t>
      </w:r>
      <w:r w:rsidRPr="000C47C7">
        <w:rPr>
          <w:rFonts w:asciiTheme="minorHAnsi" w:eastAsia="Trebuchet MS" w:hAnsiTheme="minorHAnsi" w:cstheme="minorHAnsi"/>
          <w:color w:val="0D0D0D"/>
          <w:spacing w:val="-5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with</w:t>
      </w:r>
      <w:r w:rsidRPr="000C47C7">
        <w:rPr>
          <w:rFonts w:asciiTheme="minorHAnsi" w:eastAsia="Trebuchet MS" w:hAnsiTheme="minorHAnsi" w:cstheme="minorHAnsi"/>
          <w:color w:val="0D0D0D"/>
          <w:spacing w:val="-14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Mani</w:t>
      </w:r>
      <w:r w:rsidRPr="000C47C7">
        <w:rPr>
          <w:rFonts w:asciiTheme="minorHAnsi" w:eastAsia="Trebuchet MS" w:hAnsiTheme="minorHAnsi" w:cstheme="minorHAnsi"/>
          <w:color w:val="0D0D0D"/>
          <w:spacing w:val="-3"/>
          <w:w w:val="95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est”&gt;Enter</w:t>
      </w:r>
      <w:r w:rsidRPr="000C47C7">
        <w:rPr>
          <w:rFonts w:asciiTheme="minorHAnsi" w:eastAsia="Trebuchet MS" w:hAnsiTheme="minorHAnsi" w:cstheme="minorHAnsi"/>
          <w:color w:val="0D0D0D"/>
          <w:spacing w:val="4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oject</w:t>
      </w:r>
      <w:r w:rsidRPr="000C47C7">
        <w:rPr>
          <w:rFonts w:asciiTheme="minorHAnsi" w:eastAsia="Trebuchet MS" w:hAnsiTheme="minorHAnsi" w:cstheme="minorHAnsi"/>
          <w:color w:val="0D0D0D"/>
          <w:spacing w:val="-5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104"/>
          <w:sz w:val="24"/>
          <w:szCs w:val="24"/>
        </w:rPr>
        <w:t>Name</w:t>
      </w:r>
    </w:p>
    <w:p w14:paraId="642DCA5F" w14:textId="77777777" w:rsidR="008E559E" w:rsidRPr="000C47C7" w:rsidRDefault="008E559E" w:rsidP="008E559E">
      <w:pPr>
        <w:spacing w:before="10" w:line="160" w:lineRule="exact"/>
        <w:rPr>
          <w:rFonts w:asciiTheme="minorHAnsi" w:hAnsiTheme="minorHAnsi" w:cstheme="minorHAnsi"/>
          <w:sz w:val="17"/>
          <w:szCs w:val="17"/>
        </w:rPr>
      </w:pPr>
    </w:p>
    <w:p w14:paraId="4BB99054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28E2BCFC" w14:textId="77777777" w:rsidR="008E559E" w:rsidRPr="000C47C7" w:rsidRDefault="008E559E" w:rsidP="008E559E">
      <w:pPr>
        <w:ind w:left="850"/>
        <w:rPr>
          <w:rFonts w:asciiTheme="minorHAnsi" w:hAnsiTheme="minorHAnsi" w:cstheme="minorHAnsi"/>
        </w:rPr>
        <w:sectPr w:rsidR="008E559E" w:rsidRPr="000C47C7" w:rsidSect="008E559E">
          <w:pgSz w:w="11920" w:h="16840"/>
          <w:pgMar w:top="1380" w:right="1340" w:bottom="280" w:left="1340" w:header="720" w:footer="720" w:gutter="0"/>
          <w:cols w:space="720"/>
        </w:sect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418DDEB9" wp14:editId="0D219F36">
            <wp:extent cx="4724400" cy="3035300"/>
            <wp:effectExtent l="0" t="0" r="0" b="0"/>
            <wp:docPr id="2060420457" name="Picture 8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20457" name="Picture 8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DA8D" w14:textId="77777777" w:rsidR="008E559E" w:rsidRPr="000C47C7" w:rsidRDefault="008E559E" w:rsidP="008E559E">
      <w:pPr>
        <w:spacing w:before="90"/>
        <w:ind w:left="85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551D9C1" wp14:editId="5DE58447">
            <wp:extent cx="4483100" cy="2438400"/>
            <wp:effectExtent l="0" t="0" r="0" b="0"/>
            <wp:docPr id="432795110" name="Picture 7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95110" name="Picture 7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263E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0378FC42" w14:textId="77777777" w:rsidR="008E559E" w:rsidRPr="000C47C7" w:rsidRDefault="008E559E" w:rsidP="008E559E">
      <w:pPr>
        <w:spacing w:before="13" w:line="220" w:lineRule="exact"/>
        <w:rPr>
          <w:rFonts w:asciiTheme="minorHAnsi" w:hAnsiTheme="minorHAnsi" w:cstheme="minorHAnsi"/>
          <w:sz w:val="22"/>
          <w:szCs w:val="22"/>
        </w:rPr>
      </w:pPr>
    </w:p>
    <w:p w14:paraId="53721A63" w14:textId="77777777" w:rsidR="008E559E" w:rsidRPr="000C47C7" w:rsidRDefault="008E559E" w:rsidP="008E559E">
      <w:pPr>
        <w:ind w:left="85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01616E4B" wp14:editId="49107155">
            <wp:extent cx="5702300" cy="3009900"/>
            <wp:effectExtent l="0" t="0" r="0" b="0"/>
            <wp:docPr id="275272718" name="Picture 6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2718" name="Picture 6" descr="A screenshot of a computer program&#10;&#10;Description automatically generated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1A76" w14:textId="77777777" w:rsidR="008E559E" w:rsidRPr="000C47C7" w:rsidRDefault="008E559E" w:rsidP="008E559E">
      <w:pPr>
        <w:spacing w:before="1" w:line="180" w:lineRule="exact"/>
        <w:rPr>
          <w:rFonts w:asciiTheme="minorHAnsi" w:hAnsiTheme="minorHAnsi" w:cstheme="minorHAnsi"/>
          <w:sz w:val="18"/>
          <w:szCs w:val="18"/>
        </w:rPr>
      </w:pPr>
    </w:p>
    <w:p w14:paraId="36E2FA2F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3CA4A455" w14:textId="77777777" w:rsidR="008E559E" w:rsidRPr="000C47C7" w:rsidRDefault="008E559E" w:rsidP="008E559E">
      <w:pPr>
        <w:spacing w:before="24"/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2.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Specify</w:t>
      </w:r>
      <w:r w:rsidRPr="000C47C7">
        <w:rPr>
          <w:rFonts w:asciiTheme="minorHAnsi" w:eastAsia="Trebuchet MS" w:hAnsiTheme="minorHAnsi" w:cstheme="minorHAnsi"/>
          <w:color w:val="0D0D0D"/>
          <w:spacing w:val="-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location,</w:t>
      </w:r>
      <w:r w:rsidRPr="000C47C7">
        <w:rPr>
          <w:rFonts w:asciiTheme="minorHAnsi" w:eastAsia="Trebuchet MS" w:hAnsiTheme="minorHAnsi" w:cstheme="minorHAnsi"/>
          <w:color w:val="0D0D0D"/>
          <w:spacing w:val="-1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then</w:t>
      </w:r>
      <w:r w:rsidRPr="000C47C7">
        <w:rPr>
          <w:rFonts w:asciiTheme="minorHAnsi" w:eastAsia="Trebuchet MS" w:hAnsiTheme="minorHAnsi" w:cstheme="minorHAnsi"/>
          <w:color w:val="0D0D0D"/>
          <w:spacing w:val="-4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click</w:t>
      </w:r>
      <w:r w:rsidRPr="000C47C7">
        <w:rPr>
          <w:rFonts w:asciiTheme="minorHAnsi" w:eastAsia="Trebuchet MS" w:hAnsiTheme="minorHAnsi" w:cstheme="minorHAnsi"/>
          <w:color w:val="0D0D0D"/>
          <w:spacing w:val="-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"C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eate</w:t>
      </w:r>
      <w:r w:rsidRPr="000C47C7">
        <w:rPr>
          <w:rFonts w:asciiTheme="minorHAnsi" w:eastAsia="Trebuchet MS" w:hAnsiTheme="minorHAnsi" w:cstheme="minorHAnsi"/>
          <w:color w:val="0D0D0D"/>
          <w:spacing w:val="-20"/>
          <w:sz w:val="24"/>
          <w:szCs w:val="24"/>
        </w:rPr>
        <w:t>.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</w:t>
      </w:r>
    </w:p>
    <w:p w14:paraId="134120C1" w14:textId="77777777" w:rsidR="008E559E" w:rsidRPr="000C47C7" w:rsidRDefault="008E559E" w:rsidP="008E559E">
      <w:pPr>
        <w:spacing w:before="52"/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3.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If</w:t>
      </w:r>
      <w:r w:rsidRPr="000C47C7">
        <w:rPr>
          <w:rFonts w:asciiTheme="minorHAnsi" w:eastAsia="Trebuchet MS" w:hAnsiTheme="minorHAnsi" w:cstheme="minorHAnsi"/>
          <w:color w:val="0D0D0D"/>
          <w:spacing w:val="-2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ou</w:t>
      </w:r>
      <w:r w:rsidRPr="000C47C7">
        <w:rPr>
          <w:rFonts w:asciiTheme="minorHAnsi" w:eastAsia="Trebuchet MS" w:hAnsiTheme="minorHAnsi" w:cstheme="minorHAnsi"/>
          <w:color w:val="0D0D0D"/>
          <w:spacing w:val="-1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al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6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eady</w:t>
      </w:r>
      <w:r w:rsidRPr="000C47C7">
        <w:rPr>
          <w:rFonts w:asciiTheme="minorHAnsi" w:eastAsia="Trebuchet MS" w:hAnsiTheme="minorHAnsi" w:cstheme="minorHAnsi"/>
          <w:color w:val="0D0D0D"/>
          <w:spacing w:val="-4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h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av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</w:t>
      </w:r>
      <w:r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Salesfo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ce</w:t>
      </w:r>
      <w:r w:rsidRPr="000C47C7">
        <w:rPr>
          <w:rFonts w:asciiTheme="minorHAnsi" w:eastAsia="Trebuchet MS" w:hAnsiTheme="minorHAnsi" w:cstheme="minorHAnsi"/>
          <w:color w:val="0D0D0D"/>
          <w:spacing w:val="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89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89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89"/>
          <w:sz w:val="24"/>
          <w:szCs w:val="24"/>
        </w:rPr>
        <w:t>oject,</w:t>
      </w:r>
      <w:r w:rsidRPr="000C47C7">
        <w:rPr>
          <w:rFonts w:asciiTheme="minorHAnsi" w:eastAsia="Trebuchet MS" w:hAnsiTheme="minorHAnsi" w:cstheme="minorHAnsi"/>
          <w:color w:val="0D0D0D"/>
          <w:spacing w:val="2"/>
          <w:w w:val="8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ou</w:t>
      </w:r>
      <w:r w:rsidRPr="000C47C7">
        <w:rPr>
          <w:rFonts w:asciiTheme="minorHAnsi" w:eastAsia="Trebuchet MS" w:hAnsiTheme="minorHAnsi" w:cstheme="minorHAnsi"/>
          <w:color w:val="0D0D0D"/>
          <w:spacing w:val="-1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can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open</w:t>
      </w:r>
      <w:r w:rsidRPr="000C47C7">
        <w:rPr>
          <w:rFonts w:asciiTheme="minorHAnsi" w:eastAsia="Trebuchet MS" w:hAnsiTheme="minorHAnsi" w:cstheme="minorHAnsi"/>
          <w:color w:val="0D0D0D"/>
          <w:spacing w:val="-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83"/>
          <w:sz w:val="24"/>
          <w:szCs w:val="24"/>
        </w:rPr>
        <w:t>it</w:t>
      </w:r>
      <w:r w:rsidRPr="000C47C7">
        <w:rPr>
          <w:rFonts w:asciiTheme="minorHAnsi" w:eastAsia="Trebuchet MS" w:hAnsiTheme="minorHAnsi" w:cstheme="minorHAnsi"/>
          <w:color w:val="0D0D0D"/>
          <w:spacing w:val="-1"/>
          <w:w w:val="8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1"/>
          <w:sz w:val="24"/>
          <w:szCs w:val="24"/>
        </w:rPr>
        <w:t>b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spacing w:val="-1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selecting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"Open</w:t>
      </w:r>
    </w:p>
    <w:p w14:paraId="449257B7" w14:textId="77777777" w:rsidR="008E559E" w:rsidRPr="000C47C7" w:rsidRDefault="008E559E" w:rsidP="008E559E">
      <w:pPr>
        <w:spacing w:before="52"/>
        <w:ind w:left="82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pacing w:val="-2"/>
          <w:w w:val="97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w w:val="97"/>
          <w:sz w:val="24"/>
          <w:szCs w:val="24"/>
        </w:rPr>
        <w:t>olde</w:t>
      </w:r>
      <w:r w:rsidRPr="000C47C7">
        <w:rPr>
          <w:rFonts w:asciiTheme="minorHAnsi" w:eastAsia="Trebuchet MS" w:hAnsiTheme="minorHAnsi" w:cstheme="minorHAnsi"/>
          <w:color w:val="0D0D0D"/>
          <w:spacing w:val="2"/>
          <w:w w:val="97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7"/>
          <w:sz w:val="24"/>
          <w:szCs w:val="24"/>
        </w:rPr>
        <w:t>"</w:t>
      </w:r>
      <w:r w:rsidRPr="000C47C7">
        <w:rPr>
          <w:rFonts w:asciiTheme="minorHAnsi" w:eastAsia="Trebuchet MS" w:hAnsiTheme="minorHAnsi" w:cstheme="minorHAnsi"/>
          <w:color w:val="0D0D0D"/>
          <w:spacing w:val="-6"/>
          <w:w w:val="97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om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File</w:t>
      </w:r>
      <w:r w:rsidRPr="000C47C7">
        <w:rPr>
          <w:rFonts w:asciiTheme="minorHAnsi" w:eastAsia="Trebuchet MS" w:hAnsiTheme="minorHAnsi" w:cstheme="minorHAnsi"/>
          <w:color w:val="0D0D0D"/>
          <w:spacing w:val="-5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menu</w:t>
      </w:r>
      <w:r w:rsidRPr="000C47C7">
        <w:rPr>
          <w:rFonts w:asciiTheme="minorHAnsi" w:eastAsia="Trebuchet MS" w:hAnsiTheme="minorHAnsi" w:cstheme="minorHAnsi"/>
          <w:color w:val="0D0D0D"/>
          <w:spacing w:val="-7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and</w:t>
      </w:r>
      <w:r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n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a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vigating</w:t>
      </w:r>
      <w:r w:rsidRPr="000C47C7">
        <w:rPr>
          <w:rFonts w:asciiTheme="minorHAnsi" w:eastAsia="Trebuchet MS" w:hAnsiTheme="minorHAnsi" w:cstheme="minorHAnsi"/>
          <w:color w:val="0D0D0D"/>
          <w:spacing w:val="-1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4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5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4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oject</w:t>
      </w:r>
      <w:r w:rsidRPr="000C47C7">
        <w:rPr>
          <w:rFonts w:asciiTheme="minorHAnsi" w:eastAsia="Trebuchet MS" w:hAnsiTheme="minorHAnsi" w:cstheme="minorHAnsi"/>
          <w:color w:val="0D0D0D"/>
          <w:spacing w:val="-12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di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3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ec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6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2"/>
          <w:w w:val="98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pacing w:val="-13"/>
          <w:w w:val="95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w w:val="71"/>
          <w:sz w:val="24"/>
          <w:szCs w:val="24"/>
        </w:rPr>
        <w:t>.</w:t>
      </w:r>
    </w:p>
    <w:p w14:paraId="3D3BEBE3" w14:textId="77777777" w:rsidR="008E559E" w:rsidRPr="000C47C7" w:rsidRDefault="008E559E" w:rsidP="008E559E">
      <w:pPr>
        <w:spacing w:before="4" w:line="240" w:lineRule="exact"/>
        <w:rPr>
          <w:rFonts w:asciiTheme="minorHAnsi" w:hAnsiTheme="minorHAnsi" w:cstheme="minorHAnsi"/>
          <w:sz w:val="24"/>
          <w:szCs w:val="24"/>
        </w:rPr>
      </w:pPr>
    </w:p>
    <w:p w14:paraId="049740D6" w14:textId="77777777" w:rsidR="00D04CE9" w:rsidRDefault="00D04CE9" w:rsidP="008E559E">
      <w:pPr>
        <w:ind w:left="100"/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</w:pPr>
    </w:p>
    <w:p w14:paraId="3ED5263A" w14:textId="30213266" w:rsidR="008E559E" w:rsidRPr="000C47C7" w:rsidRDefault="008E559E" w:rsidP="008E559E">
      <w:pPr>
        <w:ind w:left="100"/>
        <w:rPr>
          <w:rFonts w:asciiTheme="minorHAnsi" w:eastAsia="HarmonyOS Sans SC" w:hAnsiTheme="minorHAnsi" w:cstheme="minorHAnsi"/>
          <w:sz w:val="33"/>
          <w:szCs w:val="33"/>
        </w:rPr>
      </w:pP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Step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5: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9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3"/>
          <w:szCs w:val="33"/>
        </w:rPr>
        <w:t>Connect</w:t>
      </w:r>
      <w:r w:rsidRPr="000C47C7">
        <w:rPr>
          <w:rFonts w:asciiTheme="minorHAnsi" w:eastAsia="HarmonyOS Sans SC" w:hAnsiTheme="minorHAnsi" w:cstheme="minorHAnsi"/>
          <w:b/>
          <w:color w:val="0D0D0D"/>
          <w:spacing w:val="26"/>
          <w:w w:val="92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3"/>
          <w:szCs w:val="33"/>
        </w:rPr>
        <w:t>Visual</w:t>
      </w:r>
      <w:r w:rsidRPr="000C47C7">
        <w:rPr>
          <w:rFonts w:asciiTheme="minorHAnsi" w:eastAsia="HarmonyOS Sans SC" w:hAnsiTheme="minorHAnsi" w:cstheme="minorHAnsi"/>
          <w:b/>
          <w:color w:val="0D0D0D"/>
          <w:spacing w:val="38"/>
          <w:w w:val="92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3"/>
          <w:szCs w:val="33"/>
        </w:rPr>
        <w:t>Studio</w:t>
      </w:r>
      <w:r w:rsidRPr="000C47C7">
        <w:rPr>
          <w:rFonts w:asciiTheme="minorHAnsi" w:eastAsia="HarmonyOS Sans SC" w:hAnsiTheme="minorHAnsi" w:cstheme="minorHAnsi"/>
          <w:b/>
          <w:color w:val="0D0D0D"/>
          <w:spacing w:val="10"/>
          <w:w w:val="92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pacing w:val="-5"/>
          <w:w w:val="92"/>
          <w:sz w:val="33"/>
          <w:szCs w:val="33"/>
        </w:rPr>
        <w:t>t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3"/>
          <w:szCs w:val="33"/>
        </w:rPr>
        <w:t>o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4"/>
          <w:w w:val="92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pacing w:val="-9"/>
          <w:w w:val="92"/>
          <w:sz w:val="33"/>
          <w:szCs w:val="33"/>
        </w:rPr>
        <w:t>Y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3"/>
          <w:szCs w:val="33"/>
        </w:rPr>
        <w:t>our</w:t>
      </w:r>
      <w:r w:rsidRPr="000C47C7">
        <w:rPr>
          <w:rFonts w:asciiTheme="minorHAnsi" w:eastAsia="HarmonyOS Sans SC" w:hAnsiTheme="minorHAnsi" w:cstheme="minorHAnsi"/>
          <w:b/>
          <w:color w:val="0D0D0D"/>
          <w:spacing w:val="-8"/>
          <w:w w:val="92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3"/>
          <w:szCs w:val="33"/>
        </w:rPr>
        <w:t>Salesfo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2"/>
          <w:sz w:val="33"/>
          <w:szCs w:val="33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2"/>
          <w:sz w:val="33"/>
          <w:szCs w:val="33"/>
        </w:rPr>
        <w:t xml:space="preserve">ce </w:t>
      </w:r>
      <w:r w:rsidRPr="000C47C7">
        <w:rPr>
          <w:rFonts w:asciiTheme="minorHAnsi" w:eastAsia="HarmonyOS Sans SC" w:hAnsiTheme="minorHAnsi" w:cstheme="minorHAnsi"/>
          <w:b/>
          <w:color w:val="0D0D0D"/>
          <w:spacing w:val="10"/>
          <w:w w:val="92"/>
          <w:sz w:val="33"/>
          <w:szCs w:val="33"/>
        </w:rPr>
        <w:t>Org</w:t>
      </w:r>
    </w:p>
    <w:p w14:paraId="122852D8" w14:textId="77777777" w:rsidR="008E559E" w:rsidRPr="000C47C7" w:rsidRDefault="008E559E" w:rsidP="008E559E">
      <w:pPr>
        <w:spacing w:before="2" w:line="120" w:lineRule="exact"/>
        <w:rPr>
          <w:rFonts w:asciiTheme="minorHAnsi" w:hAnsiTheme="minorHAnsi" w:cstheme="minorHAnsi"/>
          <w:sz w:val="12"/>
          <w:szCs w:val="12"/>
        </w:rPr>
      </w:pPr>
    </w:p>
    <w:p w14:paraId="2FFEDECB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5FB5DFAB" w14:textId="77777777" w:rsidR="008E559E" w:rsidRPr="000C47C7" w:rsidRDefault="008E559E" w:rsidP="008E559E">
      <w:pPr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1.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Go</w:t>
      </w:r>
      <w:r w:rsidRPr="000C47C7">
        <w:rPr>
          <w:rFonts w:asciiTheme="minorHAnsi" w:eastAsia="Trebuchet MS" w:hAnsiTheme="minorHAnsi" w:cstheme="minorHAnsi"/>
          <w:color w:val="0D0D0D"/>
          <w:spacing w:val="-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4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5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View</w:t>
      </w:r>
      <w:r w:rsidRPr="000C47C7">
        <w:rPr>
          <w:rFonts w:asciiTheme="minorHAnsi" w:eastAsia="Trebuchet MS" w:hAnsiTheme="minorHAnsi" w:cstheme="minorHAnsi"/>
          <w:color w:val="0D0D0D"/>
          <w:spacing w:val="-1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menu,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then</w:t>
      </w:r>
      <w:r w:rsidRPr="000C47C7">
        <w:rPr>
          <w:rFonts w:asciiTheme="minorHAnsi" w:eastAsia="Trebuchet MS" w:hAnsiTheme="minorHAnsi" w:cstheme="minorHAnsi"/>
          <w:color w:val="0D0D0D"/>
          <w:spacing w:val="-4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select</w:t>
      </w:r>
      <w:r w:rsidRPr="000C47C7">
        <w:rPr>
          <w:rFonts w:asciiTheme="minorHAnsi" w:eastAsia="Trebuchet MS" w:hAnsiTheme="minorHAnsi" w:cstheme="minorHAnsi"/>
          <w:color w:val="0D0D0D"/>
          <w:spacing w:val="-1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"Command</w:t>
      </w:r>
      <w:r w:rsidRPr="000C47C7">
        <w:rPr>
          <w:rFonts w:asciiTheme="minorHAnsi" w:eastAsia="Trebuchet MS" w:hAnsiTheme="minorHAnsi" w:cstheme="minorHAnsi"/>
          <w:color w:val="0D0D0D"/>
          <w:spacing w:val="3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1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alette</w:t>
      </w:r>
      <w:r w:rsidRPr="000C47C7">
        <w:rPr>
          <w:rFonts w:asciiTheme="minorHAnsi" w:eastAsia="Trebuchet MS" w:hAnsiTheme="minorHAnsi" w:cstheme="minorHAnsi"/>
          <w:color w:val="0D0D0D"/>
          <w:spacing w:val="-20"/>
          <w:sz w:val="24"/>
          <w:szCs w:val="24"/>
        </w:rPr>
        <w:t>.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</w:t>
      </w:r>
    </w:p>
    <w:p w14:paraId="5F529FBA" w14:textId="77777777" w:rsidR="008E559E" w:rsidRPr="000C47C7" w:rsidRDefault="008E559E" w:rsidP="008E559E">
      <w:pPr>
        <w:spacing w:before="52"/>
        <w:ind w:left="460"/>
        <w:rPr>
          <w:rFonts w:asciiTheme="minorHAnsi" w:eastAsia="Trebuchet MS" w:hAnsiTheme="minorHAnsi" w:cstheme="minorHAnsi"/>
          <w:sz w:val="24"/>
          <w:szCs w:val="24"/>
        </w:rPr>
        <w:sectPr w:rsidR="008E559E" w:rsidRPr="000C47C7" w:rsidSect="008E559E">
          <w:pgSz w:w="11920" w:h="16840"/>
          <w:pgMar w:top="1380" w:right="660" w:bottom="280" w:left="1340" w:header="720" w:footer="720" w:gutter="0"/>
          <w:cols w:space="720"/>
        </w:sect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2.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In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Command</w:t>
      </w:r>
      <w:r w:rsidRPr="000C47C7">
        <w:rPr>
          <w:rFonts w:asciiTheme="minorHAnsi" w:eastAsia="Trebuchet MS" w:hAnsiTheme="minorHAnsi" w:cstheme="minorHAnsi"/>
          <w:color w:val="0D0D0D"/>
          <w:spacing w:val="2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1"/>
          <w:w w:val="113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w w:val="87"/>
          <w:sz w:val="24"/>
          <w:szCs w:val="24"/>
        </w:rPr>
        <w:t>alette,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type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"SF</w:t>
      </w:r>
      <w:r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>D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X:</w:t>
      </w:r>
      <w:r w:rsidRPr="000C47C7">
        <w:rPr>
          <w:rFonts w:asciiTheme="minorHAnsi" w:eastAsia="Trebuchet MS" w:hAnsiTheme="minorHAnsi" w:cstheme="minorHAnsi"/>
          <w:color w:val="0D0D0D"/>
          <w:spacing w:val="1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1"/>
          <w:w w:val="98"/>
          <w:sz w:val="24"/>
          <w:szCs w:val="24"/>
        </w:rPr>
        <w:t>A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uthori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8"/>
          <w:sz w:val="24"/>
          <w:szCs w:val="24"/>
        </w:rPr>
        <w:t>z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e</w:t>
      </w:r>
      <w:r w:rsidRPr="000C47C7">
        <w:rPr>
          <w:rFonts w:asciiTheme="minorHAnsi" w:eastAsia="Trebuchet MS" w:hAnsiTheme="minorHAnsi" w:cstheme="minorHAnsi"/>
          <w:color w:val="0D0D0D"/>
          <w:spacing w:val="-11"/>
          <w:w w:val="9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</w:t>
      </w:r>
      <w:r w:rsidRPr="000C47C7">
        <w:rPr>
          <w:rFonts w:asciiTheme="minorHAnsi" w:eastAsia="Trebuchet MS" w:hAnsiTheme="minorHAnsi" w:cstheme="minorHAnsi"/>
          <w:color w:val="0D0D0D"/>
          <w:spacing w:val="-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g"</w:t>
      </w:r>
      <w:r w:rsidRPr="000C47C7">
        <w:rPr>
          <w:rFonts w:asciiTheme="minorHAnsi" w:eastAsia="Trebuchet MS" w:hAnsiTheme="minorHAnsi" w:cstheme="minorHAnsi"/>
          <w:color w:val="0D0D0D"/>
          <w:spacing w:val="-1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and</w:t>
      </w:r>
      <w:r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ess</w:t>
      </w:r>
      <w:r w:rsidRPr="000C47C7">
        <w:rPr>
          <w:rFonts w:asciiTheme="minorHAnsi" w:eastAsia="Trebuchet MS" w:hAnsiTheme="minorHAnsi" w:cstheme="minorHAnsi"/>
          <w:color w:val="0D0D0D"/>
          <w:spacing w:val="2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Ente</w:t>
      </w:r>
      <w:r w:rsidRPr="000C47C7">
        <w:rPr>
          <w:rFonts w:asciiTheme="minorHAnsi" w:eastAsia="Trebuchet MS" w:hAnsiTheme="minorHAnsi" w:cstheme="minorHAnsi"/>
          <w:color w:val="0D0D0D"/>
          <w:spacing w:val="-14"/>
          <w:w w:val="96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71"/>
          <w:sz w:val="24"/>
          <w:szCs w:val="24"/>
        </w:rPr>
        <w:t>.</w:t>
      </w:r>
    </w:p>
    <w:p w14:paraId="7FC67F07" w14:textId="77777777" w:rsidR="008E559E" w:rsidRPr="000C47C7" w:rsidRDefault="008E559E" w:rsidP="008E559E">
      <w:pPr>
        <w:spacing w:before="90"/>
        <w:ind w:left="85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885FDFC" wp14:editId="16D8A60B">
            <wp:extent cx="5740400" cy="2489200"/>
            <wp:effectExtent l="0" t="0" r="0" b="0"/>
            <wp:docPr id="1786127170" name="Picture 5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27170" name="Picture 5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3549" w14:textId="77777777" w:rsidR="008E559E" w:rsidRPr="000C47C7" w:rsidRDefault="008E559E" w:rsidP="008E559E">
      <w:pPr>
        <w:spacing w:before="1" w:line="180" w:lineRule="exact"/>
        <w:rPr>
          <w:rFonts w:asciiTheme="minorHAnsi" w:hAnsiTheme="minorHAnsi" w:cstheme="minorHAnsi"/>
          <w:sz w:val="18"/>
          <w:szCs w:val="18"/>
        </w:rPr>
      </w:pPr>
    </w:p>
    <w:p w14:paraId="257D3A91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503C88B1" w14:textId="77777777" w:rsidR="008E559E" w:rsidRPr="000C47C7" w:rsidRDefault="008E559E" w:rsidP="008E559E">
      <w:pPr>
        <w:spacing w:before="24"/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3.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Choose</w:t>
      </w:r>
      <w:r w:rsidRPr="000C47C7">
        <w:rPr>
          <w:rFonts w:asciiTheme="minorHAnsi" w:eastAsia="Trebuchet MS" w:hAnsiTheme="minorHAnsi" w:cstheme="minorHAnsi"/>
          <w:color w:val="0D0D0D"/>
          <w:spacing w:val="40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13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app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opriate</w:t>
      </w:r>
      <w:r w:rsidRPr="000C47C7">
        <w:rPr>
          <w:rFonts w:asciiTheme="minorHAnsi" w:eastAsia="Trebuchet MS" w:hAnsiTheme="minorHAnsi" w:cstheme="minorHAnsi"/>
          <w:color w:val="0D0D0D"/>
          <w:spacing w:val="13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option</w:t>
      </w:r>
      <w:r w:rsidRPr="000C47C7">
        <w:rPr>
          <w:rFonts w:asciiTheme="minorHAnsi" w:eastAsia="Trebuchet MS" w:hAnsiTheme="minorHAnsi" w:cstheme="minorHAnsi"/>
          <w:color w:val="0D0D0D"/>
          <w:spacing w:val="-27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8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log</w:t>
      </w:r>
      <w:r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in</w:t>
      </w:r>
      <w:r w:rsidRPr="000C47C7">
        <w:rPr>
          <w:rFonts w:asciiTheme="minorHAnsi" w:eastAsia="Trebuchet MS" w:hAnsiTheme="minorHAnsi" w:cstheme="minorHAnsi"/>
          <w:color w:val="0D0D0D"/>
          <w:spacing w:val="-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8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our</w:t>
      </w:r>
      <w:r w:rsidRPr="000C47C7">
        <w:rPr>
          <w:rFonts w:asciiTheme="minorHAnsi" w:eastAsia="Trebuchet MS" w:hAnsiTheme="minorHAnsi" w:cstheme="minorHAnsi"/>
          <w:color w:val="0D0D0D"/>
          <w:spacing w:val="-22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Salesfo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ce</w:t>
      </w:r>
      <w:r w:rsidRPr="000C47C7">
        <w:rPr>
          <w:rFonts w:asciiTheme="minorHAnsi" w:eastAsia="Trebuchet MS" w:hAnsiTheme="minorHAnsi" w:cstheme="minorHAnsi"/>
          <w:color w:val="0D0D0D"/>
          <w:spacing w:val="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8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111"/>
          <w:sz w:val="24"/>
          <w:szCs w:val="24"/>
        </w:rPr>
        <w:t>g</w:t>
      </w:r>
    </w:p>
    <w:p w14:paraId="3D54DB19" w14:textId="77777777" w:rsidR="008E559E" w:rsidRPr="000C47C7" w:rsidRDefault="008E559E" w:rsidP="008E559E">
      <w:pPr>
        <w:spacing w:before="10" w:line="160" w:lineRule="exact"/>
        <w:rPr>
          <w:rFonts w:asciiTheme="minorHAnsi" w:hAnsiTheme="minorHAnsi" w:cstheme="minorHAnsi"/>
          <w:sz w:val="17"/>
          <w:szCs w:val="17"/>
        </w:rPr>
      </w:pPr>
    </w:p>
    <w:p w14:paraId="7B661E07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179AEB7B" w14:textId="77777777" w:rsidR="008E559E" w:rsidRPr="000C47C7" w:rsidRDefault="008E559E" w:rsidP="008E559E">
      <w:pPr>
        <w:ind w:left="85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69B7AB89" wp14:editId="1066B782">
            <wp:extent cx="5740400" cy="2222500"/>
            <wp:effectExtent l="0" t="0" r="0" b="0"/>
            <wp:docPr id="1488891579" name="Picture 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91579" name="Picture 4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879B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52870872" w14:textId="77777777" w:rsidR="008E559E" w:rsidRPr="000C47C7" w:rsidRDefault="008E559E" w:rsidP="008E559E">
      <w:pPr>
        <w:spacing w:before="6" w:line="200" w:lineRule="exact"/>
        <w:rPr>
          <w:rFonts w:asciiTheme="minorHAnsi" w:hAnsiTheme="minorHAnsi" w:cstheme="minorHAnsi"/>
        </w:rPr>
      </w:pPr>
    </w:p>
    <w:p w14:paraId="215BCDAA" w14:textId="77777777" w:rsidR="008E559E" w:rsidRPr="000C47C7" w:rsidRDefault="008E559E" w:rsidP="008E559E">
      <w:pPr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4.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ollow</w:t>
      </w:r>
      <w:r w:rsidRPr="000C47C7">
        <w:rPr>
          <w:rFonts w:asciiTheme="minorHAnsi" w:eastAsia="Trebuchet MS" w:hAnsiTheme="minorHAnsi" w:cstheme="minorHAnsi"/>
          <w:color w:val="0D0D0D"/>
          <w:spacing w:val="-1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ompts</w:t>
      </w:r>
      <w:r w:rsidRPr="000C47C7">
        <w:rPr>
          <w:rFonts w:asciiTheme="minorHAnsi" w:eastAsia="Trebuchet MS" w:hAnsiTheme="minorHAnsi" w:cstheme="minorHAnsi"/>
          <w:color w:val="0D0D0D"/>
          <w:spacing w:val="2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8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complete</w:t>
      </w:r>
      <w:r w:rsidRPr="000C47C7">
        <w:rPr>
          <w:rFonts w:asciiTheme="minorHAnsi" w:eastAsia="Trebuchet MS" w:hAnsiTheme="minorHAnsi" w:cstheme="minorHAnsi"/>
          <w:color w:val="0D0D0D"/>
          <w:spacing w:val="-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13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authentication</w:t>
      </w:r>
      <w:r w:rsidRPr="000C47C7">
        <w:rPr>
          <w:rFonts w:asciiTheme="minorHAnsi" w:eastAsia="Trebuchet MS" w:hAnsiTheme="minorHAnsi" w:cstheme="minorHAnsi"/>
          <w:color w:val="0D0D0D"/>
          <w:spacing w:val="22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5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106"/>
          <w:sz w:val="24"/>
          <w:szCs w:val="24"/>
        </w:rPr>
        <w:t>ocess.</w:t>
      </w:r>
    </w:p>
    <w:p w14:paraId="59EDBAD6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102599E8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0D8E1DEB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201E8289" w14:textId="77777777" w:rsidR="008E559E" w:rsidRPr="000C47C7" w:rsidRDefault="008E559E" w:rsidP="008E559E">
      <w:pPr>
        <w:spacing w:before="15" w:line="260" w:lineRule="exact"/>
        <w:rPr>
          <w:rFonts w:asciiTheme="minorHAnsi" w:hAnsiTheme="minorHAnsi" w:cstheme="minorHAnsi"/>
          <w:sz w:val="26"/>
          <w:szCs w:val="26"/>
        </w:rPr>
      </w:pPr>
    </w:p>
    <w:p w14:paraId="4D828428" w14:textId="77777777" w:rsidR="008E559E" w:rsidRPr="000C47C7" w:rsidRDefault="008E559E" w:rsidP="008E559E">
      <w:pPr>
        <w:ind w:left="100"/>
        <w:rPr>
          <w:rFonts w:asciiTheme="minorHAnsi" w:eastAsia="HarmonyOS Sans SC" w:hAnsiTheme="minorHAnsi" w:cstheme="minorHAnsi"/>
          <w:sz w:val="33"/>
          <w:szCs w:val="33"/>
        </w:rPr>
      </w:pP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Step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6: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9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Retri</w:t>
      </w:r>
      <w:r w:rsidRPr="000C47C7">
        <w:rPr>
          <w:rFonts w:asciiTheme="minorHAnsi" w:eastAsia="HarmonyOS Sans SC" w:hAnsiTheme="minorHAnsi" w:cstheme="minorHAnsi"/>
          <w:b/>
          <w:color w:val="0D0D0D"/>
          <w:spacing w:val="-2"/>
          <w:w w:val="93"/>
          <w:sz w:val="33"/>
          <w:szCs w:val="33"/>
        </w:rPr>
        <w:t>ev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e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1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Sou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3"/>
          <w:sz w:val="33"/>
          <w:szCs w:val="33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ce</w:t>
      </w:r>
      <w:r w:rsidRPr="000C47C7">
        <w:rPr>
          <w:rFonts w:asciiTheme="minorHAnsi" w:eastAsia="HarmonyOS Sans SC" w:hAnsiTheme="minorHAnsi" w:cstheme="minorHAnsi"/>
          <w:b/>
          <w:color w:val="0D0D0D"/>
          <w:spacing w:val="31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pacing w:val="-4"/>
          <w:w w:val="93"/>
          <w:sz w:val="33"/>
          <w:szCs w:val="33"/>
        </w:rPr>
        <w:t>F</w:t>
      </w:r>
      <w:r w:rsidRPr="000C47C7">
        <w:rPr>
          <w:rFonts w:asciiTheme="minorHAnsi" w:eastAsia="HarmonyOS Sans SC" w:hAnsiTheme="minorHAnsi" w:cstheme="minorHAnsi"/>
          <w:b/>
          <w:color w:val="0D0D0D"/>
          <w:spacing w:val="-6"/>
          <w:w w:val="93"/>
          <w:sz w:val="33"/>
          <w:szCs w:val="33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om</w:t>
      </w:r>
      <w:r w:rsidRPr="000C47C7">
        <w:rPr>
          <w:rFonts w:asciiTheme="minorHAnsi" w:eastAsia="HarmonyOS Sans SC" w:hAnsiTheme="minorHAnsi" w:cstheme="minorHAnsi"/>
          <w:b/>
          <w:color w:val="0D0D0D"/>
          <w:spacing w:val="7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ORG</w:t>
      </w:r>
    </w:p>
    <w:p w14:paraId="2314C9D3" w14:textId="77777777" w:rsidR="008E559E" w:rsidRPr="000C47C7" w:rsidRDefault="008E559E" w:rsidP="008E559E">
      <w:pPr>
        <w:spacing w:before="2" w:line="120" w:lineRule="exact"/>
        <w:rPr>
          <w:rFonts w:asciiTheme="minorHAnsi" w:hAnsiTheme="minorHAnsi" w:cstheme="minorHAnsi"/>
          <w:sz w:val="12"/>
          <w:szCs w:val="12"/>
        </w:rPr>
      </w:pPr>
    </w:p>
    <w:p w14:paraId="6F8F6E94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6C92162E" w14:textId="77777777" w:rsidR="008E559E" w:rsidRPr="000C47C7" w:rsidRDefault="008E559E" w:rsidP="008E559E">
      <w:pPr>
        <w:ind w:left="4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1.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After</w:t>
      </w:r>
      <w:r w:rsidRPr="000C47C7">
        <w:rPr>
          <w:rFonts w:asciiTheme="minorHAnsi" w:eastAsia="Trebuchet MS" w:hAnsiTheme="minorHAnsi" w:cstheme="minorHAnsi"/>
          <w:color w:val="0D0D0D"/>
          <w:spacing w:val="-16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c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6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eating</w:t>
      </w:r>
      <w:r w:rsidRPr="000C47C7">
        <w:rPr>
          <w:rFonts w:asciiTheme="minorHAnsi" w:eastAsia="Trebuchet MS" w:hAnsiTheme="minorHAnsi" w:cstheme="minorHAnsi"/>
          <w:color w:val="0D0D0D"/>
          <w:spacing w:val="5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or</w:t>
      </w:r>
      <w:r w:rsidRPr="000C47C7">
        <w:rPr>
          <w:rFonts w:asciiTheme="minorHAnsi" w:eastAsia="Trebuchet MS" w:hAnsiTheme="minorHAnsi" w:cstheme="minorHAnsi"/>
          <w:color w:val="0D0D0D"/>
          <w:spacing w:val="-17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opening</w:t>
      </w:r>
      <w:r w:rsidRPr="000C47C7">
        <w:rPr>
          <w:rFonts w:asciiTheme="minorHAnsi" w:eastAsia="Trebuchet MS" w:hAnsiTheme="minorHAnsi" w:cstheme="minorHAnsi"/>
          <w:color w:val="0D0D0D"/>
          <w:spacing w:val="-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1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4"/>
          <w:w w:val="9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1"/>
          <w:sz w:val="24"/>
          <w:szCs w:val="24"/>
        </w:rPr>
        <w:t>p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1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1"/>
          <w:sz w:val="24"/>
          <w:szCs w:val="24"/>
        </w:rPr>
        <w:t>oject,</w:t>
      </w:r>
      <w:r w:rsidRPr="000C47C7">
        <w:rPr>
          <w:rFonts w:asciiTheme="minorHAnsi" w:eastAsia="Trebuchet MS" w:hAnsiTheme="minorHAnsi" w:cstheme="minorHAnsi"/>
          <w:color w:val="0D0D0D"/>
          <w:spacing w:val="-17"/>
          <w:w w:val="9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locate</w:t>
      </w:r>
      <w:r w:rsidRPr="000C47C7">
        <w:rPr>
          <w:rFonts w:asciiTheme="minorHAnsi" w:eastAsia="Trebuchet MS" w:hAnsiTheme="minorHAnsi" w:cstheme="minorHAnsi"/>
          <w:color w:val="0D0D0D"/>
          <w:spacing w:val="-2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Mani</w:t>
      </w:r>
      <w:r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est</w:t>
      </w:r>
      <w:r w:rsidRPr="000C47C7">
        <w:rPr>
          <w:rFonts w:asciiTheme="minorHAnsi" w:eastAsia="Trebuchet MS" w:hAnsiTheme="minorHAnsi" w:cstheme="minorHAnsi"/>
          <w:color w:val="0D0D0D"/>
          <w:spacing w:val="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folder</w:t>
      </w:r>
      <w:r w:rsidRPr="000C47C7">
        <w:rPr>
          <w:rFonts w:asciiTheme="minorHAnsi" w:eastAsia="Trebuchet MS" w:hAnsiTheme="minorHAnsi" w:cstheme="minorHAnsi"/>
          <w:color w:val="0D0D0D"/>
          <w:spacing w:val="-10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in</w:t>
      </w:r>
      <w:r w:rsidRPr="000C47C7">
        <w:rPr>
          <w:rFonts w:asciiTheme="minorHAnsi" w:eastAsia="Trebuchet MS" w:hAnsiTheme="minorHAnsi" w:cstheme="minorHAnsi"/>
          <w:color w:val="0D0D0D"/>
          <w:spacing w:val="-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Solution</w:t>
      </w:r>
    </w:p>
    <w:p w14:paraId="3B69CAA3" w14:textId="77777777" w:rsidR="008E559E" w:rsidRPr="000C47C7" w:rsidRDefault="008E559E" w:rsidP="008E559E">
      <w:pPr>
        <w:spacing w:before="52"/>
        <w:ind w:left="782" w:right="2904"/>
        <w:jc w:val="center"/>
        <w:rPr>
          <w:rFonts w:asciiTheme="minorHAnsi" w:eastAsia="Trebuchet MS" w:hAnsiTheme="minorHAnsi" w:cstheme="minorHAnsi"/>
          <w:sz w:val="24"/>
          <w:szCs w:val="24"/>
        </w:rPr>
        <w:sectPr w:rsidR="008E559E" w:rsidRPr="000C47C7" w:rsidSect="008E559E">
          <w:pgSz w:w="11920" w:h="16840"/>
          <w:pgMar w:top="1380" w:right="600" w:bottom="280" w:left="1340" w:header="720" w:footer="720" w:gutter="0"/>
          <w:cols w:space="720"/>
        </w:sectPr>
      </w:pP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Explo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6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er</w:t>
      </w:r>
      <w:r w:rsidRPr="000C47C7">
        <w:rPr>
          <w:rFonts w:asciiTheme="minorHAnsi" w:eastAsia="Trebuchet MS" w:hAnsiTheme="minorHAnsi" w:cstheme="minorHAnsi"/>
          <w:color w:val="0D0D0D"/>
          <w:spacing w:val="-3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panel</w:t>
      </w:r>
      <w:r w:rsidRPr="000C47C7">
        <w:rPr>
          <w:rFonts w:asciiTheme="minorHAnsi" w:eastAsia="Trebuchet MS" w:hAnsiTheme="minorHAnsi" w:cstheme="minorHAnsi"/>
          <w:color w:val="0D0D0D"/>
          <w:spacing w:val="-2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on</w:t>
      </w:r>
      <w:r w:rsidRPr="000C47C7">
        <w:rPr>
          <w:rFonts w:asciiTheme="minorHAnsi" w:eastAsia="Trebuchet MS" w:hAnsiTheme="minorHAnsi" w:cstheme="minorHAnsi"/>
          <w:color w:val="0D0D0D"/>
          <w:spacing w:val="-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2"/>
          <w:sz w:val="24"/>
          <w:szCs w:val="24"/>
        </w:rPr>
        <w:t>the left</w:t>
      </w:r>
      <w:r w:rsidRPr="000C47C7">
        <w:rPr>
          <w:rFonts w:asciiTheme="minorHAnsi" w:eastAsia="Trebuchet MS" w:hAnsiTheme="minorHAnsi" w:cstheme="minorHAnsi"/>
          <w:color w:val="0D0D0D"/>
          <w:spacing w:val="-15"/>
          <w:w w:val="92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side of</w:t>
      </w:r>
      <w:r w:rsidRPr="000C47C7">
        <w:rPr>
          <w:rFonts w:asciiTheme="minorHAnsi" w:eastAsia="Trebuchet MS" w:hAnsiTheme="minorHAnsi" w:cstheme="minorHAnsi"/>
          <w:color w:val="0D0D0D"/>
          <w:spacing w:val="-1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Visual</w:t>
      </w:r>
      <w:r w:rsidRPr="000C47C7">
        <w:rPr>
          <w:rFonts w:asciiTheme="minorHAnsi" w:eastAsia="Trebuchet MS" w:hAnsiTheme="minorHAnsi" w:cstheme="minorHAnsi"/>
          <w:color w:val="0D0D0D"/>
          <w:spacing w:val="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Studio</w:t>
      </w:r>
      <w:r w:rsidRPr="000C47C7">
        <w:rPr>
          <w:rFonts w:asciiTheme="minorHAnsi" w:eastAsia="Trebuchet MS" w:hAnsiTheme="minorHAnsi" w:cstheme="minorHAnsi"/>
          <w:color w:val="0D0D0D"/>
          <w:spacing w:val="-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windo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>w</w:t>
      </w:r>
      <w:r w:rsidRPr="000C47C7">
        <w:rPr>
          <w:rFonts w:asciiTheme="minorHAnsi" w:eastAsia="Trebuchet MS" w:hAnsiTheme="minorHAnsi" w:cstheme="minorHAnsi"/>
          <w:color w:val="0D0D0D"/>
          <w:w w:val="71"/>
          <w:sz w:val="24"/>
          <w:szCs w:val="24"/>
        </w:rPr>
        <w:t>.</w:t>
      </w:r>
    </w:p>
    <w:p w14:paraId="648FA6A7" w14:textId="77777777" w:rsidR="008E559E" w:rsidRPr="000C47C7" w:rsidRDefault="008E559E" w:rsidP="008E559E">
      <w:pPr>
        <w:spacing w:before="90"/>
        <w:ind w:left="510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D494DE0" wp14:editId="4F9AC2F4">
            <wp:extent cx="5727700" cy="3683000"/>
            <wp:effectExtent l="0" t="0" r="0" b="0"/>
            <wp:docPr id="153070295" name="Picture 3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0295" name="Picture 3" descr="A screenshot of a computer program&#10;&#10;Description automatically generated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53E5" w14:textId="77777777" w:rsidR="008E559E" w:rsidRPr="000C47C7" w:rsidRDefault="008E559E" w:rsidP="008E559E">
      <w:pPr>
        <w:spacing w:before="1" w:line="180" w:lineRule="exact"/>
        <w:rPr>
          <w:rFonts w:asciiTheme="minorHAnsi" w:hAnsiTheme="minorHAnsi" w:cstheme="minorHAnsi"/>
          <w:sz w:val="18"/>
          <w:szCs w:val="18"/>
        </w:rPr>
      </w:pPr>
    </w:p>
    <w:p w14:paraId="7914625D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1E0E7276" w14:textId="77777777" w:rsidR="008E559E" w:rsidRPr="000C47C7" w:rsidRDefault="008E559E" w:rsidP="008E559E">
      <w:pPr>
        <w:spacing w:before="24" w:line="285" w:lineRule="auto"/>
        <w:ind w:left="480" w:right="1226" w:hanging="3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2.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Mani</w:t>
      </w:r>
      <w:r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est</w:t>
      </w:r>
      <w:r w:rsidRPr="000C47C7">
        <w:rPr>
          <w:rFonts w:asciiTheme="minorHAnsi" w:eastAsia="Trebuchet MS" w:hAnsiTheme="minorHAnsi" w:cstheme="minorHAnsi"/>
          <w:color w:val="0D0D0D"/>
          <w:spacing w:val="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6"/>
          <w:sz w:val="24"/>
          <w:szCs w:val="24"/>
        </w:rPr>
        <w:t>folder</w:t>
      </w:r>
      <w:r w:rsidRPr="000C47C7">
        <w:rPr>
          <w:rFonts w:asciiTheme="minorHAnsi" w:eastAsia="Trebuchet MS" w:hAnsiTheme="minorHAnsi" w:cstheme="minorHAnsi"/>
          <w:color w:val="0D0D0D"/>
          <w:spacing w:val="-10"/>
          <w:w w:val="9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contains</w:t>
      </w:r>
      <w:r w:rsidRPr="000C47C7">
        <w:rPr>
          <w:rFonts w:asciiTheme="minorHAnsi" w:eastAsia="Trebuchet MS" w:hAnsiTheme="minorHAnsi" w:cstheme="minorHAnsi"/>
          <w:color w:val="0D0D0D"/>
          <w:spacing w:val="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8"/>
          <w:sz w:val="24"/>
          <w:szCs w:val="24"/>
        </w:rPr>
        <w:t>metadata</w:t>
      </w:r>
      <w:r w:rsidRPr="000C47C7">
        <w:rPr>
          <w:rFonts w:asciiTheme="minorHAnsi" w:eastAsia="Trebuchet MS" w:hAnsiTheme="minorHAnsi" w:cstheme="minorHAnsi"/>
          <w:color w:val="0D0D0D"/>
          <w:spacing w:val="-12"/>
          <w:w w:val="98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ﬁles</w:t>
      </w:r>
      <w:r w:rsidRPr="000C47C7">
        <w:rPr>
          <w:rFonts w:asciiTheme="minorHAnsi" w:eastAsia="Trebuchet MS" w:hAnsiTheme="minorHAnsi" w:cstheme="minorHAnsi"/>
          <w:color w:val="0D0D0D"/>
          <w:spacing w:val="-1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85"/>
          <w:sz w:val="24"/>
          <w:szCs w:val="24"/>
        </w:rPr>
        <w:t>(e.g.,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8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package.xml)</w:t>
      </w:r>
      <w:r w:rsidRPr="000C47C7">
        <w:rPr>
          <w:rFonts w:asciiTheme="minorHAnsi" w:eastAsia="Trebuchet MS" w:hAnsiTheme="minorHAnsi" w:cstheme="minorHAnsi"/>
          <w:color w:val="0D0D0D"/>
          <w:spacing w:val="-27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that</w:t>
      </w:r>
      <w:r w:rsidRPr="000C47C7">
        <w:rPr>
          <w:rFonts w:asciiTheme="minorHAnsi" w:eastAsia="Trebuchet MS" w:hAnsiTheme="minorHAnsi" w:cstheme="minorHAnsi"/>
          <w:color w:val="0D0D0D"/>
          <w:spacing w:val="-8"/>
          <w:w w:val="9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deﬁne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components</w:t>
      </w:r>
      <w:r w:rsidRPr="000C47C7">
        <w:rPr>
          <w:rFonts w:asciiTheme="minorHAnsi" w:eastAsia="Trebuchet MS" w:hAnsiTheme="minorHAnsi" w:cstheme="minorHAnsi"/>
          <w:color w:val="0D0D0D"/>
          <w:spacing w:val="26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3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3"/>
          <w:sz w:val="24"/>
          <w:szCs w:val="24"/>
        </w:rPr>
        <w:t xml:space="preserve"> r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etri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3"/>
          <w:sz w:val="24"/>
          <w:szCs w:val="24"/>
        </w:rPr>
        <w:t>ev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e</w:t>
      </w:r>
      <w:r w:rsidRPr="000C47C7">
        <w:rPr>
          <w:rFonts w:asciiTheme="minorHAnsi" w:eastAsia="Trebuchet MS" w:hAnsiTheme="minorHAnsi" w:cstheme="minorHAnsi"/>
          <w:color w:val="0D0D0D"/>
          <w:spacing w:val="-12"/>
          <w:w w:val="9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om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the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Salesfo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ce</w:t>
      </w:r>
      <w:r w:rsidRPr="000C47C7">
        <w:rPr>
          <w:rFonts w:asciiTheme="minorHAnsi" w:eastAsia="Trebuchet MS" w:hAnsiTheme="minorHAnsi" w:cstheme="minorHAnsi"/>
          <w:color w:val="0D0D0D"/>
          <w:spacing w:val="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g.</w:t>
      </w:r>
    </w:p>
    <w:p w14:paraId="2B49E944" w14:textId="77777777" w:rsidR="008E559E" w:rsidRPr="000C47C7" w:rsidRDefault="008E559E" w:rsidP="008E559E">
      <w:pPr>
        <w:spacing w:before="7" w:line="120" w:lineRule="exact"/>
        <w:rPr>
          <w:rFonts w:asciiTheme="minorHAnsi" w:hAnsiTheme="minorHAnsi" w:cstheme="minorHAnsi"/>
          <w:sz w:val="12"/>
          <w:szCs w:val="12"/>
        </w:rPr>
      </w:pPr>
    </w:p>
    <w:p w14:paraId="4D86ABB8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42769FC4" w14:textId="77777777" w:rsidR="008E559E" w:rsidRPr="000C47C7" w:rsidRDefault="008E559E" w:rsidP="00BD2E56">
      <w:pPr>
        <w:ind w:left="510"/>
        <w:jc w:val="center"/>
        <w:rPr>
          <w:rFonts w:asciiTheme="minorHAnsi" w:hAnsiTheme="minorHAnsi" w:cstheme="minorHAnsi"/>
        </w:rPr>
        <w:sectPr w:rsidR="008E559E" w:rsidRPr="000C47C7" w:rsidSect="008E559E">
          <w:pgSz w:w="11920" w:h="16840"/>
          <w:pgMar w:top="1380" w:right="580" w:bottom="280" w:left="1680" w:header="720" w:footer="720" w:gutter="0"/>
          <w:cols w:space="720"/>
        </w:sect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6C79F7D3" wp14:editId="7F35E47A">
            <wp:extent cx="5740400" cy="3848100"/>
            <wp:effectExtent l="0" t="0" r="0" b="0"/>
            <wp:docPr id="266833154" name="Picture 2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33154" name="Picture 22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E796" w14:textId="77777777" w:rsidR="008E559E" w:rsidRPr="000C47C7" w:rsidRDefault="008E559E" w:rsidP="008E559E">
      <w:pPr>
        <w:spacing w:before="62" w:line="285" w:lineRule="auto"/>
        <w:ind w:left="820" w:right="269" w:hanging="36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lastRenderedPageBreak/>
        <w:t xml:space="preserve">3.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right-click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on</w:t>
      </w:r>
      <w:r w:rsidRPr="000C47C7">
        <w:rPr>
          <w:rFonts w:asciiTheme="minorHAnsi" w:eastAsia="Trebuchet MS" w:hAnsiTheme="minorHAnsi" w:cstheme="minorHAnsi"/>
          <w:color w:val="0D0D0D"/>
          <w:spacing w:val="-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package.xml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ﬁle</w:t>
      </w:r>
      <w:r w:rsidRPr="000C47C7">
        <w:rPr>
          <w:rFonts w:asciiTheme="minorHAnsi" w:eastAsia="Trebuchet MS" w:hAnsiTheme="minorHAnsi" w:cstheme="minorHAnsi"/>
          <w:color w:val="0D0D0D"/>
          <w:spacing w:val="-7"/>
          <w:w w:val="9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and</w:t>
      </w:r>
      <w:r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choose</w:t>
      </w:r>
      <w:r w:rsidRPr="000C47C7">
        <w:rPr>
          <w:rFonts w:asciiTheme="minorHAnsi" w:eastAsia="Trebuchet MS" w:hAnsiTheme="minorHAnsi" w:cstheme="minorHAnsi"/>
          <w:color w:val="0D0D0D"/>
          <w:spacing w:val="3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"Retri</w:t>
      </w:r>
      <w:r w:rsidRPr="000C47C7">
        <w:rPr>
          <w:rFonts w:asciiTheme="minorHAnsi" w:eastAsia="Trebuchet MS" w:hAnsiTheme="minorHAnsi" w:cstheme="minorHAnsi"/>
          <w:color w:val="0D0D0D"/>
          <w:spacing w:val="-2"/>
          <w:w w:val="94"/>
          <w:sz w:val="24"/>
          <w:szCs w:val="24"/>
        </w:rPr>
        <w:t>ev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e</w:t>
      </w:r>
      <w:r w:rsidRPr="000C47C7">
        <w:rPr>
          <w:rFonts w:asciiTheme="minorHAnsi" w:eastAsia="Trebuchet MS" w:hAnsiTheme="minorHAnsi" w:cstheme="minorHAnsi"/>
          <w:color w:val="0D0D0D"/>
          <w:spacing w:val="1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Sou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ce</w:t>
      </w:r>
      <w:r w:rsidRPr="000C47C7">
        <w:rPr>
          <w:rFonts w:asciiTheme="minorHAnsi" w:eastAsia="Trebuchet MS" w:hAnsiTheme="minorHAnsi" w:cstheme="minorHAnsi"/>
          <w:color w:val="0D0D0D"/>
          <w:spacing w:val="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4"/>
          <w:sz w:val="24"/>
          <w:szCs w:val="24"/>
        </w:rPr>
        <w:t>with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4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105"/>
          <w:sz w:val="24"/>
          <w:szCs w:val="24"/>
        </w:rPr>
        <w:t>Mani</w:t>
      </w:r>
      <w:r w:rsidRPr="000C47C7">
        <w:rPr>
          <w:rFonts w:asciiTheme="minorHAnsi" w:eastAsia="Trebuchet MS" w:hAnsiTheme="minorHAnsi" w:cstheme="minorHAnsi"/>
          <w:color w:val="0D0D0D"/>
          <w:spacing w:val="-3"/>
          <w:w w:val="105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w w:val="102"/>
          <w:sz w:val="24"/>
          <w:szCs w:val="24"/>
        </w:rPr>
        <w:t xml:space="preserve">est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om</w:t>
      </w:r>
      <w:r w:rsidRPr="000C47C7">
        <w:rPr>
          <w:rFonts w:asciiTheme="minorHAnsi" w:eastAsia="Trebuchet MS" w:hAnsiTheme="minorHAnsi" w:cstheme="minorHAnsi"/>
          <w:color w:val="0D0D0D"/>
          <w:spacing w:val="-1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g</w:t>
      </w:r>
      <w:r w:rsidRPr="000C47C7">
        <w:rPr>
          <w:rFonts w:asciiTheme="minorHAnsi" w:eastAsia="Trebuchet MS" w:hAnsiTheme="minorHAnsi" w:cstheme="minorHAnsi"/>
          <w:color w:val="0D0D0D"/>
          <w:spacing w:val="-20"/>
          <w:sz w:val="24"/>
          <w:szCs w:val="24"/>
        </w:rPr>
        <w:t>.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</w:t>
      </w:r>
    </w:p>
    <w:p w14:paraId="1E5046FA" w14:textId="77777777" w:rsidR="008E559E" w:rsidRPr="000C47C7" w:rsidRDefault="008E559E" w:rsidP="008E559E">
      <w:pPr>
        <w:spacing w:before="7" w:line="120" w:lineRule="exact"/>
        <w:rPr>
          <w:rFonts w:asciiTheme="minorHAnsi" w:hAnsiTheme="minorHAnsi" w:cstheme="minorHAnsi"/>
          <w:sz w:val="12"/>
          <w:szCs w:val="12"/>
        </w:rPr>
      </w:pPr>
    </w:p>
    <w:p w14:paraId="08BFA45D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3B113876" w14:textId="77777777" w:rsidR="008E559E" w:rsidRPr="000C47C7" w:rsidRDefault="008E559E" w:rsidP="00D04CE9">
      <w:pPr>
        <w:ind w:left="130"/>
        <w:jc w:val="center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187F491F" wp14:editId="518B145B">
            <wp:extent cx="5257800" cy="3441700"/>
            <wp:effectExtent l="0" t="0" r="0" b="0"/>
            <wp:docPr id="1263761073" name="Picture 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61073" name="Picture 2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D4F2" w14:textId="77777777" w:rsidR="008E559E" w:rsidRPr="000C47C7" w:rsidRDefault="008E559E" w:rsidP="008E559E">
      <w:pPr>
        <w:spacing w:before="17" w:line="280" w:lineRule="exact"/>
        <w:rPr>
          <w:rFonts w:asciiTheme="minorHAnsi" w:hAnsiTheme="minorHAnsi" w:cstheme="minorHAnsi"/>
          <w:sz w:val="28"/>
          <w:szCs w:val="28"/>
        </w:rPr>
      </w:pPr>
    </w:p>
    <w:p w14:paraId="7D741EE8" w14:textId="77777777" w:rsidR="00BD2E56" w:rsidRDefault="00BD2E56" w:rsidP="008E559E">
      <w:pPr>
        <w:ind w:left="100"/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</w:pPr>
    </w:p>
    <w:p w14:paraId="5A8905BB" w14:textId="23292B70" w:rsidR="008E559E" w:rsidRPr="000C47C7" w:rsidRDefault="008E559E" w:rsidP="008E559E">
      <w:pPr>
        <w:ind w:left="100"/>
        <w:rPr>
          <w:rFonts w:asciiTheme="minorHAnsi" w:eastAsia="HarmonyOS Sans SC" w:hAnsiTheme="minorHAnsi" w:cstheme="minorHAnsi"/>
          <w:sz w:val="33"/>
          <w:szCs w:val="33"/>
        </w:rPr>
      </w:pP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Step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7: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9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Depl</w:t>
      </w:r>
      <w:r w:rsidRPr="000C47C7">
        <w:rPr>
          <w:rFonts w:asciiTheme="minorHAnsi" w:eastAsia="HarmonyOS Sans SC" w:hAnsiTheme="minorHAnsi" w:cstheme="minorHAnsi"/>
          <w:b/>
          <w:color w:val="0D0D0D"/>
          <w:spacing w:val="-2"/>
          <w:w w:val="93"/>
          <w:sz w:val="33"/>
          <w:szCs w:val="33"/>
        </w:rPr>
        <w:t>o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y</w:t>
      </w:r>
      <w:r w:rsidRPr="000C47C7">
        <w:rPr>
          <w:rFonts w:asciiTheme="minorHAnsi" w:eastAsia="HarmonyOS Sans SC" w:hAnsiTheme="minorHAnsi" w:cstheme="minorHAnsi"/>
          <w:b/>
          <w:color w:val="0D0D0D"/>
          <w:spacing w:val="-20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Sou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"/>
          <w:w w:val="93"/>
          <w:sz w:val="33"/>
          <w:szCs w:val="33"/>
        </w:rPr>
        <w:t>r</w:t>
      </w:r>
      <w:r w:rsidRPr="000C47C7">
        <w:rPr>
          <w:rFonts w:asciiTheme="minorHAnsi" w:eastAsia="HarmonyOS Sans SC" w:hAnsiTheme="minorHAnsi" w:cstheme="minorHAnsi"/>
          <w:b/>
          <w:color w:val="0D0D0D"/>
          <w:w w:val="93"/>
          <w:sz w:val="33"/>
          <w:szCs w:val="33"/>
        </w:rPr>
        <w:t>ce</w:t>
      </w:r>
      <w:r w:rsidRPr="000C47C7">
        <w:rPr>
          <w:rFonts w:asciiTheme="minorHAnsi" w:eastAsia="HarmonyOS Sans SC" w:hAnsiTheme="minorHAnsi" w:cstheme="minorHAnsi"/>
          <w:b/>
          <w:color w:val="0D0D0D"/>
          <w:spacing w:val="31"/>
          <w:w w:val="93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pacing w:val="-34"/>
          <w:sz w:val="33"/>
          <w:szCs w:val="33"/>
        </w:rPr>
        <w:t>T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o</w:t>
      </w:r>
      <w:r w:rsidRPr="000C47C7">
        <w:rPr>
          <w:rFonts w:asciiTheme="minorHAnsi" w:eastAsia="HarmonyOS Sans SC" w:hAnsiTheme="minorHAnsi" w:cstheme="minorHAnsi"/>
          <w:b/>
          <w:color w:val="0D0D0D"/>
          <w:spacing w:val="-17"/>
          <w:sz w:val="33"/>
          <w:szCs w:val="33"/>
        </w:rPr>
        <w:t xml:space="preserve"> </w:t>
      </w:r>
      <w:r w:rsidRPr="000C47C7">
        <w:rPr>
          <w:rFonts w:asciiTheme="minorHAnsi" w:eastAsia="HarmonyOS Sans SC" w:hAnsiTheme="minorHAnsi" w:cstheme="minorHAnsi"/>
          <w:b/>
          <w:color w:val="0D0D0D"/>
          <w:sz w:val="33"/>
          <w:szCs w:val="33"/>
        </w:rPr>
        <w:t>ORG</w:t>
      </w:r>
    </w:p>
    <w:p w14:paraId="55ADAB27" w14:textId="77777777" w:rsidR="008E559E" w:rsidRPr="000C47C7" w:rsidRDefault="008E559E" w:rsidP="008E559E">
      <w:pPr>
        <w:spacing w:before="2" w:line="120" w:lineRule="exact"/>
        <w:rPr>
          <w:rFonts w:asciiTheme="minorHAnsi" w:hAnsiTheme="minorHAnsi" w:cstheme="minorHAnsi"/>
          <w:sz w:val="12"/>
          <w:szCs w:val="12"/>
        </w:rPr>
      </w:pPr>
    </w:p>
    <w:p w14:paraId="028BD74E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49CF8089" w14:textId="77777777" w:rsidR="008E559E" w:rsidRPr="000C47C7" w:rsidRDefault="008E559E" w:rsidP="008E559E">
      <w:pPr>
        <w:ind w:left="118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 xml:space="preserve">1. </w:t>
      </w:r>
      <w:r w:rsidRPr="000C47C7">
        <w:rPr>
          <w:rFonts w:asciiTheme="minorHAnsi" w:eastAsia="Trebuchet MS" w:hAnsiTheme="minorHAnsi" w:cstheme="minorHAnsi"/>
          <w:color w:val="0D0D0D"/>
          <w:spacing w:val="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5"/>
          <w:sz w:val="24"/>
          <w:szCs w:val="24"/>
        </w:rPr>
        <w:t>right-click</w:t>
      </w:r>
      <w:r w:rsidRPr="000C47C7">
        <w:rPr>
          <w:rFonts w:asciiTheme="minorHAnsi" w:eastAsia="Trebuchet MS" w:hAnsiTheme="minorHAnsi" w:cstheme="minorHAnsi"/>
          <w:color w:val="0D0D0D"/>
          <w:spacing w:val="-9"/>
          <w:w w:val="9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on</w:t>
      </w:r>
      <w:r w:rsidRPr="000C47C7">
        <w:rPr>
          <w:rFonts w:asciiTheme="minorHAnsi" w:eastAsia="Trebuchet MS" w:hAnsiTheme="minorHAnsi" w:cstheme="minorHAnsi"/>
          <w:color w:val="0D0D0D"/>
          <w:spacing w:val="-5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package.xml</w:t>
      </w:r>
      <w:r w:rsidRPr="000C47C7">
        <w:rPr>
          <w:rFonts w:asciiTheme="minorHAnsi" w:eastAsia="Trebuchet MS" w:hAnsiTheme="minorHAnsi" w:cstheme="minorHAnsi"/>
          <w:color w:val="0D0D0D"/>
          <w:spacing w:val="-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w w:val="93"/>
          <w:sz w:val="24"/>
          <w:szCs w:val="24"/>
        </w:rPr>
        <w:t>ﬁle</w:t>
      </w:r>
      <w:r w:rsidRPr="000C47C7">
        <w:rPr>
          <w:rFonts w:asciiTheme="minorHAnsi" w:eastAsia="Trebuchet MS" w:hAnsiTheme="minorHAnsi" w:cstheme="minorHAnsi"/>
          <w:color w:val="0D0D0D"/>
          <w:spacing w:val="-7"/>
          <w:w w:val="9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and</w:t>
      </w:r>
      <w:r w:rsidRPr="000C47C7">
        <w:rPr>
          <w:rFonts w:asciiTheme="minorHAnsi" w:eastAsia="Trebuchet MS" w:hAnsiTheme="minorHAnsi" w:cstheme="minorHAnsi"/>
          <w:color w:val="0D0D0D"/>
          <w:spacing w:val="-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choose</w:t>
      </w:r>
      <w:r w:rsidRPr="000C47C7">
        <w:rPr>
          <w:rFonts w:asciiTheme="minorHAnsi" w:eastAsia="Trebuchet MS" w:hAnsiTheme="minorHAnsi" w:cstheme="minorHAnsi"/>
          <w:color w:val="0D0D0D"/>
          <w:spacing w:val="31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"Depl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y</w:t>
      </w:r>
      <w:r w:rsidRPr="000C47C7">
        <w:rPr>
          <w:rFonts w:asciiTheme="minorHAnsi" w:eastAsia="Trebuchet MS" w:hAnsiTheme="minorHAnsi" w:cstheme="minorHAnsi"/>
          <w:color w:val="0D0D0D"/>
          <w:spacing w:val="-19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Sou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ce</w:t>
      </w:r>
      <w:r w:rsidRPr="000C47C7">
        <w:rPr>
          <w:rFonts w:asciiTheme="minorHAnsi" w:eastAsia="Trebuchet MS" w:hAnsiTheme="minorHAnsi" w:cstheme="minorHAnsi"/>
          <w:color w:val="0D0D0D"/>
          <w:spacing w:val="1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with</w:t>
      </w:r>
    </w:p>
    <w:p w14:paraId="3882E043" w14:textId="77777777" w:rsidR="008E559E" w:rsidRPr="000C47C7" w:rsidRDefault="008E559E" w:rsidP="008E559E">
      <w:pPr>
        <w:spacing w:before="52"/>
        <w:ind w:left="1540"/>
        <w:rPr>
          <w:rFonts w:asciiTheme="minorHAnsi" w:eastAsia="Trebuchet MS" w:hAnsiTheme="minorHAnsi" w:cstheme="minorHAnsi"/>
          <w:sz w:val="24"/>
          <w:szCs w:val="24"/>
        </w:rPr>
      </w:pP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Mani</w:t>
      </w:r>
      <w:r w:rsidRPr="000C47C7">
        <w:rPr>
          <w:rFonts w:asciiTheme="minorHAnsi" w:eastAsia="Trebuchet MS" w:hAnsiTheme="minorHAnsi" w:cstheme="minorHAnsi"/>
          <w:color w:val="0D0D0D"/>
          <w:spacing w:val="-3"/>
          <w:sz w:val="24"/>
          <w:szCs w:val="24"/>
        </w:rPr>
        <w:t>f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est</w:t>
      </w:r>
      <w:r w:rsidRPr="000C47C7">
        <w:rPr>
          <w:rFonts w:asciiTheme="minorHAnsi" w:eastAsia="Trebuchet MS" w:hAnsiTheme="minorHAnsi" w:cstheme="minorHAnsi"/>
          <w:color w:val="0D0D0D"/>
          <w:spacing w:val="23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pacing w:val="-12"/>
          <w:sz w:val="24"/>
          <w:szCs w:val="24"/>
        </w:rPr>
        <w:t>T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 xml:space="preserve"> 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O</w:t>
      </w:r>
      <w:r w:rsidRPr="000C47C7">
        <w:rPr>
          <w:rFonts w:asciiTheme="minorHAnsi" w:eastAsia="Trebuchet MS" w:hAnsiTheme="minorHAnsi" w:cstheme="minorHAnsi"/>
          <w:color w:val="0D0D0D"/>
          <w:spacing w:val="-2"/>
          <w:sz w:val="24"/>
          <w:szCs w:val="24"/>
        </w:rPr>
        <w:t>r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g</w:t>
      </w:r>
      <w:r w:rsidRPr="000C47C7">
        <w:rPr>
          <w:rFonts w:asciiTheme="minorHAnsi" w:eastAsia="Trebuchet MS" w:hAnsiTheme="minorHAnsi" w:cstheme="minorHAnsi"/>
          <w:color w:val="0D0D0D"/>
          <w:spacing w:val="-20"/>
          <w:sz w:val="24"/>
          <w:szCs w:val="24"/>
        </w:rPr>
        <w:t>.</w:t>
      </w:r>
      <w:r w:rsidRPr="000C47C7">
        <w:rPr>
          <w:rFonts w:asciiTheme="minorHAnsi" w:eastAsia="Trebuchet MS" w:hAnsiTheme="minorHAnsi" w:cstheme="minorHAnsi"/>
          <w:color w:val="0D0D0D"/>
          <w:sz w:val="24"/>
          <w:szCs w:val="24"/>
        </w:rPr>
        <w:t>"</w:t>
      </w:r>
    </w:p>
    <w:p w14:paraId="0FE248AE" w14:textId="77777777" w:rsidR="008E559E" w:rsidRPr="000C47C7" w:rsidRDefault="008E559E" w:rsidP="008E559E">
      <w:pPr>
        <w:spacing w:before="10" w:line="160" w:lineRule="exact"/>
        <w:rPr>
          <w:rFonts w:asciiTheme="minorHAnsi" w:hAnsiTheme="minorHAnsi" w:cstheme="minorHAnsi"/>
          <w:sz w:val="17"/>
          <w:szCs w:val="17"/>
        </w:rPr>
      </w:pPr>
    </w:p>
    <w:p w14:paraId="770AE29F" w14:textId="77777777" w:rsidR="008E559E" w:rsidRPr="000C47C7" w:rsidRDefault="008E559E" w:rsidP="008E559E">
      <w:pPr>
        <w:spacing w:line="200" w:lineRule="exact"/>
        <w:rPr>
          <w:rFonts w:asciiTheme="minorHAnsi" w:hAnsiTheme="minorHAnsi" w:cstheme="minorHAnsi"/>
        </w:rPr>
      </w:pPr>
    </w:p>
    <w:p w14:paraId="0EF72AD9" w14:textId="77777777" w:rsidR="008E559E" w:rsidRDefault="008E559E" w:rsidP="00D04CE9">
      <w:pPr>
        <w:ind w:left="130"/>
        <w:jc w:val="center"/>
        <w:rPr>
          <w:rFonts w:asciiTheme="minorHAnsi" w:hAnsiTheme="minorHAnsi" w:cstheme="minorHAnsi"/>
        </w:rPr>
      </w:pPr>
      <w:r w:rsidRPr="000C47C7">
        <w:rPr>
          <w:rFonts w:asciiTheme="minorHAnsi" w:hAnsiTheme="minorHAnsi" w:cstheme="minorHAnsi"/>
          <w:noProof/>
        </w:rPr>
        <w:drawing>
          <wp:inline distT="0" distB="0" distL="0" distR="0" wp14:anchorId="3021C469" wp14:editId="5F98C072">
            <wp:extent cx="5181600" cy="2806700"/>
            <wp:effectExtent l="0" t="0" r="0" b="0"/>
            <wp:docPr id="1131365247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65247" name="Picture 1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A674" w14:textId="77777777" w:rsidR="00BD2E56" w:rsidRDefault="00BD2E56" w:rsidP="00D04CE9">
      <w:pPr>
        <w:ind w:left="130"/>
        <w:jc w:val="center"/>
        <w:rPr>
          <w:rFonts w:asciiTheme="minorHAnsi" w:hAnsiTheme="minorHAnsi" w:cstheme="minorHAnsi"/>
        </w:rPr>
      </w:pPr>
    </w:p>
    <w:p w14:paraId="34C1965F" w14:textId="77777777" w:rsidR="00BD2E56" w:rsidRDefault="00BD2E56" w:rsidP="00D04CE9">
      <w:pPr>
        <w:ind w:left="130"/>
        <w:jc w:val="center"/>
        <w:rPr>
          <w:rFonts w:asciiTheme="minorHAnsi" w:hAnsiTheme="minorHAnsi" w:cstheme="minorHAnsi"/>
        </w:rPr>
      </w:pPr>
    </w:p>
    <w:p w14:paraId="3CB648E9" w14:textId="4AA16EE0" w:rsidR="00911468" w:rsidRPr="000C47C7" w:rsidRDefault="00911468" w:rsidP="00667862">
      <w:pPr>
        <w:rPr>
          <w:rFonts w:asciiTheme="minorHAnsi" w:hAnsiTheme="minorHAnsi" w:cstheme="minorHAnsi"/>
        </w:rPr>
      </w:pPr>
    </w:p>
    <w:sectPr w:rsidR="00911468" w:rsidRPr="000C47C7">
      <w:pgSz w:w="11920" w:h="16840"/>
      <w:pgMar w:top="1380" w:right="16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CC5E1" w14:textId="77777777" w:rsidR="0089487E" w:rsidRDefault="0089487E" w:rsidP="009641F4">
      <w:r>
        <w:separator/>
      </w:r>
    </w:p>
  </w:endnote>
  <w:endnote w:type="continuationSeparator" w:id="0">
    <w:p w14:paraId="720E9ABA" w14:textId="77777777" w:rsidR="0089487E" w:rsidRDefault="0089487E" w:rsidP="00964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armonyOS Sans SC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715C" w14:textId="0FE53DCA" w:rsidR="009641F4" w:rsidRDefault="00782BCD">
    <w:pPr>
      <w:pStyle w:val="Footer"/>
    </w:pPr>
    <w:proofErr w:type="spellStart"/>
    <w:r>
      <w:t>TSANet</w:t>
    </w:r>
    <w:proofErr w:type="spellEnd"/>
    <w:r>
      <w:t xml:space="preserve"> Connect</w:t>
    </w:r>
    <w:r w:rsidR="009641F4">
      <w:ptab w:relativeTo="margin" w:alignment="center" w:leader="none"/>
    </w:r>
    <w:r>
      <w:t>Salesforce Install Guide</w:t>
    </w:r>
    <w:r w:rsidR="009641F4">
      <w:ptab w:relativeTo="margin" w:alignment="right" w:leader="none"/>
    </w:r>
    <w:r>
      <w:t>Dec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67E65" w14:textId="77777777" w:rsidR="0089487E" w:rsidRDefault="0089487E" w:rsidP="009641F4">
      <w:r>
        <w:separator/>
      </w:r>
    </w:p>
  </w:footnote>
  <w:footnote w:type="continuationSeparator" w:id="0">
    <w:p w14:paraId="63596FFA" w14:textId="77777777" w:rsidR="0089487E" w:rsidRDefault="0089487E" w:rsidP="009641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492F7F"/>
    <w:multiLevelType w:val="hybridMultilevel"/>
    <w:tmpl w:val="B7745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76D39"/>
    <w:multiLevelType w:val="hybridMultilevel"/>
    <w:tmpl w:val="EC143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B2CF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8920051"/>
    <w:multiLevelType w:val="hybridMultilevel"/>
    <w:tmpl w:val="A4BA0980"/>
    <w:lvl w:ilvl="0" w:tplc="0409000F">
      <w:start w:val="1"/>
      <w:numFmt w:val="decimal"/>
      <w:lvlText w:val="%1."/>
      <w:lvlJc w:val="left"/>
      <w:pPr>
        <w:ind w:left="1180" w:hanging="360"/>
      </w:p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4" w15:restartNumberingAfterBreak="0">
    <w:nsid w:val="443C71C0"/>
    <w:multiLevelType w:val="hybridMultilevel"/>
    <w:tmpl w:val="ABEE470C"/>
    <w:lvl w:ilvl="0" w:tplc="853CD6B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 w15:restartNumberingAfterBreak="0">
    <w:nsid w:val="4BF3631A"/>
    <w:multiLevelType w:val="hybridMultilevel"/>
    <w:tmpl w:val="6F54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7F1A90"/>
    <w:multiLevelType w:val="multilevel"/>
    <w:tmpl w:val="5E0C4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83632689">
    <w:abstractNumId w:val="6"/>
  </w:num>
  <w:num w:numId="2" w16cid:durableId="1277365577">
    <w:abstractNumId w:val="2"/>
  </w:num>
  <w:num w:numId="3" w16cid:durableId="1219706738">
    <w:abstractNumId w:val="3"/>
  </w:num>
  <w:num w:numId="4" w16cid:durableId="1780683358">
    <w:abstractNumId w:val="4"/>
  </w:num>
  <w:num w:numId="5" w16cid:durableId="180634058">
    <w:abstractNumId w:val="0"/>
  </w:num>
  <w:num w:numId="6" w16cid:durableId="1692992907">
    <w:abstractNumId w:val="5"/>
  </w:num>
  <w:num w:numId="7" w16cid:durableId="1099333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128199"/>
    <w:rsid w:val="00006E4B"/>
    <w:rsid w:val="00010506"/>
    <w:rsid w:val="0001654E"/>
    <w:rsid w:val="0002266D"/>
    <w:rsid w:val="000255D6"/>
    <w:rsid w:val="0003709B"/>
    <w:rsid w:val="000404C7"/>
    <w:rsid w:val="0004152E"/>
    <w:rsid w:val="00052E35"/>
    <w:rsid w:val="000563BE"/>
    <w:rsid w:val="00067EB1"/>
    <w:rsid w:val="00071F0D"/>
    <w:rsid w:val="00080D98"/>
    <w:rsid w:val="0008779F"/>
    <w:rsid w:val="00095D3C"/>
    <w:rsid w:val="000A3628"/>
    <w:rsid w:val="000C47C7"/>
    <w:rsid w:val="000E5BB6"/>
    <w:rsid w:val="000F1978"/>
    <w:rsid w:val="000F5775"/>
    <w:rsid w:val="00113207"/>
    <w:rsid w:val="001139CC"/>
    <w:rsid w:val="0012584C"/>
    <w:rsid w:val="00127EA0"/>
    <w:rsid w:val="00133B22"/>
    <w:rsid w:val="0015192E"/>
    <w:rsid w:val="00153DDA"/>
    <w:rsid w:val="001548BB"/>
    <w:rsid w:val="001671FA"/>
    <w:rsid w:val="00173BEA"/>
    <w:rsid w:val="00193093"/>
    <w:rsid w:val="001B7922"/>
    <w:rsid w:val="001C2B35"/>
    <w:rsid w:val="001C7AE3"/>
    <w:rsid w:val="001D0806"/>
    <w:rsid w:val="001D6B3F"/>
    <w:rsid w:val="001E321F"/>
    <w:rsid w:val="001F6D80"/>
    <w:rsid w:val="00203539"/>
    <w:rsid w:val="002175F5"/>
    <w:rsid w:val="002479E3"/>
    <w:rsid w:val="002555A5"/>
    <w:rsid w:val="00255B43"/>
    <w:rsid w:val="002670D4"/>
    <w:rsid w:val="002676BA"/>
    <w:rsid w:val="002B6ED5"/>
    <w:rsid w:val="002C15E3"/>
    <w:rsid w:val="002D56C2"/>
    <w:rsid w:val="002E229F"/>
    <w:rsid w:val="002E7611"/>
    <w:rsid w:val="003103F5"/>
    <w:rsid w:val="00324707"/>
    <w:rsid w:val="00325979"/>
    <w:rsid w:val="00327DB0"/>
    <w:rsid w:val="003368F1"/>
    <w:rsid w:val="00356354"/>
    <w:rsid w:val="00370FE2"/>
    <w:rsid w:val="00394F47"/>
    <w:rsid w:val="003972F0"/>
    <w:rsid w:val="003A3FE2"/>
    <w:rsid w:val="003A51A1"/>
    <w:rsid w:val="003A6F96"/>
    <w:rsid w:val="003C462B"/>
    <w:rsid w:val="003F4A9F"/>
    <w:rsid w:val="003F5CD5"/>
    <w:rsid w:val="004047B6"/>
    <w:rsid w:val="004074E7"/>
    <w:rsid w:val="0041094F"/>
    <w:rsid w:val="004155EC"/>
    <w:rsid w:val="004307BF"/>
    <w:rsid w:val="004450AB"/>
    <w:rsid w:val="00456953"/>
    <w:rsid w:val="00456B5A"/>
    <w:rsid w:val="00460609"/>
    <w:rsid w:val="00461C73"/>
    <w:rsid w:val="00486120"/>
    <w:rsid w:val="004A023B"/>
    <w:rsid w:val="004B0C1F"/>
    <w:rsid w:val="004F1A6A"/>
    <w:rsid w:val="004F6E3C"/>
    <w:rsid w:val="005041B6"/>
    <w:rsid w:val="00504B93"/>
    <w:rsid w:val="00522EC3"/>
    <w:rsid w:val="00546875"/>
    <w:rsid w:val="0054752D"/>
    <w:rsid w:val="00547AB1"/>
    <w:rsid w:val="005574C8"/>
    <w:rsid w:val="00560CDA"/>
    <w:rsid w:val="00576A3F"/>
    <w:rsid w:val="00576E6E"/>
    <w:rsid w:val="00581C99"/>
    <w:rsid w:val="0058471F"/>
    <w:rsid w:val="00584FD9"/>
    <w:rsid w:val="00592B70"/>
    <w:rsid w:val="00592EDD"/>
    <w:rsid w:val="00595248"/>
    <w:rsid w:val="0059679B"/>
    <w:rsid w:val="005B0BF9"/>
    <w:rsid w:val="005B7107"/>
    <w:rsid w:val="005C55C8"/>
    <w:rsid w:val="005C7502"/>
    <w:rsid w:val="005E1208"/>
    <w:rsid w:val="005E2585"/>
    <w:rsid w:val="005F6A6A"/>
    <w:rsid w:val="00605180"/>
    <w:rsid w:val="00607390"/>
    <w:rsid w:val="006226FA"/>
    <w:rsid w:val="00623E31"/>
    <w:rsid w:val="00626D0A"/>
    <w:rsid w:val="006504AD"/>
    <w:rsid w:val="00652DF8"/>
    <w:rsid w:val="00665298"/>
    <w:rsid w:val="00665A29"/>
    <w:rsid w:val="00667862"/>
    <w:rsid w:val="0067088E"/>
    <w:rsid w:val="00674841"/>
    <w:rsid w:val="00674A75"/>
    <w:rsid w:val="00691F87"/>
    <w:rsid w:val="006E69FF"/>
    <w:rsid w:val="007177F5"/>
    <w:rsid w:val="00720349"/>
    <w:rsid w:val="00725534"/>
    <w:rsid w:val="00730BBC"/>
    <w:rsid w:val="00733890"/>
    <w:rsid w:val="007370C1"/>
    <w:rsid w:val="00737429"/>
    <w:rsid w:val="00746E88"/>
    <w:rsid w:val="00767A94"/>
    <w:rsid w:val="00767ED0"/>
    <w:rsid w:val="00770CD8"/>
    <w:rsid w:val="007807E5"/>
    <w:rsid w:val="007810B2"/>
    <w:rsid w:val="00782BCD"/>
    <w:rsid w:val="00783148"/>
    <w:rsid w:val="007A5B9A"/>
    <w:rsid w:val="007D0347"/>
    <w:rsid w:val="00801E4A"/>
    <w:rsid w:val="00803F06"/>
    <w:rsid w:val="0082269B"/>
    <w:rsid w:val="0084716D"/>
    <w:rsid w:val="00851DAE"/>
    <w:rsid w:val="00866E65"/>
    <w:rsid w:val="00882A6B"/>
    <w:rsid w:val="00885ACB"/>
    <w:rsid w:val="0089487E"/>
    <w:rsid w:val="008A10A0"/>
    <w:rsid w:val="008A42D8"/>
    <w:rsid w:val="008A436B"/>
    <w:rsid w:val="008A4AE0"/>
    <w:rsid w:val="008D355E"/>
    <w:rsid w:val="008E037D"/>
    <w:rsid w:val="008E5283"/>
    <w:rsid w:val="008E559E"/>
    <w:rsid w:val="008F44EA"/>
    <w:rsid w:val="00901438"/>
    <w:rsid w:val="00911468"/>
    <w:rsid w:val="00917C18"/>
    <w:rsid w:val="00946B0C"/>
    <w:rsid w:val="00950DD4"/>
    <w:rsid w:val="00961D44"/>
    <w:rsid w:val="009641F4"/>
    <w:rsid w:val="009653EA"/>
    <w:rsid w:val="00972E8E"/>
    <w:rsid w:val="00981030"/>
    <w:rsid w:val="009967BA"/>
    <w:rsid w:val="009A147D"/>
    <w:rsid w:val="009A66E5"/>
    <w:rsid w:val="009C0B6F"/>
    <w:rsid w:val="009C4054"/>
    <w:rsid w:val="009D1271"/>
    <w:rsid w:val="009E3A57"/>
    <w:rsid w:val="009E785A"/>
    <w:rsid w:val="009F4F8B"/>
    <w:rsid w:val="00A001D3"/>
    <w:rsid w:val="00A20884"/>
    <w:rsid w:val="00A73193"/>
    <w:rsid w:val="00A73A36"/>
    <w:rsid w:val="00A7717D"/>
    <w:rsid w:val="00A77614"/>
    <w:rsid w:val="00A85055"/>
    <w:rsid w:val="00A8514B"/>
    <w:rsid w:val="00A94AC0"/>
    <w:rsid w:val="00A97AD7"/>
    <w:rsid w:val="00AB4DFF"/>
    <w:rsid w:val="00AD5B24"/>
    <w:rsid w:val="00AF1995"/>
    <w:rsid w:val="00AF29F0"/>
    <w:rsid w:val="00B137DA"/>
    <w:rsid w:val="00B171DB"/>
    <w:rsid w:val="00B25C7B"/>
    <w:rsid w:val="00B339CE"/>
    <w:rsid w:val="00B402C3"/>
    <w:rsid w:val="00B421B5"/>
    <w:rsid w:val="00B57503"/>
    <w:rsid w:val="00B587C9"/>
    <w:rsid w:val="00B7245F"/>
    <w:rsid w:val="00B72AD3"/>
    <w:rsid w:val="00BA3AC4"/>
    <w:rsid w:val="00BB1E72"/>
    <w:rsid w:val="00BD2E56"/>
    <w:rsid w:val="00BD6DBD"/>
    <w:rsid w:val="00BE7872"/>
    <w:rsid w:val="00BF4CB6"/>
    <w:rsid w:val="00BF5756"/>
    <w:rsid w:val="00C0032F"/>
    <w:rsid w:val="00C0766F"/>
    <w:rsid w:val="00C10550"/>
    <w:rsid w:val="00C113C2"/>
    <w:rsid w:val="00C22899"/>
    <w:rsid w:val="00C3524C"/>
    <w:rsid w:val="00C7308B"/>
    <w:rsid w:val="00C85701"/>
    <w:rsid w:val="00C9371E"/>
    <w:rsid w:val="00C94E00"/>
    <w:rsid w:val="00C96EA3"/>
    <w:rsid w:val="00CB1A87"/>
    <w:rsid w:val="00CB6C9C"/>
    <w:rsid w:val="00CB79C6"/>
    <w:rsid w:val="00CE04BE"/>
    <w:rsid w:val="00CE7E75"/>
    <w:rsid w:val="00CF1FFF"/>
    <w:rsid w:val="00D04CE9"/>
    <w:rsid w:val="00D16C86"/>
    <w:rsid w:val="00D423C0"/>
    <w:rsid w:val="00D466DA"/>
    <w:rsid w:val="00D46798"/>
    <w:rsid w:val="00D4718A"/>
    <w:rsid w:val="00D66CA9"/>
    <w:rsid w:val="00D921DF"/>
    <w:rsid w:val="00E04506"/>
    <w:rsid w:val="00E052AD"/>
    <w:rsid w:val="00E27399"/>
    <w:rsid w:val="00E317F1"/>
    <w:rsid w:val="00E431A3"/>
    <w:rsid w:val="00E55F6C"/>
    <w:rsid w:val="00E73E76"/>
    <w:rsid w:val="00E91318"/>
    <w:rsid w:val="00EA6686"/>
    <w:rsid w:val="00ED64E3"/>
    <w:rsid w:val="00EE0C48"/>
    <w:rsid w:val="00F03549"/>
    <w:rsid w:val="00F16128"/>
    <w:rsid w:val="00F2642C"/>
    <w:rsid w:val="00F40241"/>
    <w:rsid w:val="00F41ED4"/>
    <w:rsid w:val="00F43FCB"/>
    <w:rsid w:val="00F5022E"/>
    <w:rsid w:val="00F67D7B"/>
    <w:rsid w:val="00F8064B"/>
    <w:rsid w:val="00FA3FB1"/>
    <w:rsid w:val="00FC03A2"/>
    <w:rsid w:val="00FC1D41"/>
    <w:rsid w:val="00FD2C55"/>
    <w:rsid w:val="00FD4B33"/>
    <w:rsid w:val="00FE57D5"/>
    <w:rsid w:val="010C1E1E"/>
    <w:rsid w:val="0135467D"/>
    <w:rsid w:val="03C4B8DD"/>
    <w:rsid w:val="04C461BF"/>
    <w:rsid w:val="064B46D0"/>
    <w:rsid w:val="06797D5A"/>
    <w:rsid w:val="07C0FD48"/>
    <w:rsid w:val="08FB67F3"/>
    <w:rsid w:val="0AD6CA16"/>
    <w:rsid w:val="0B128199"/>
    <w:rsid w:val="0BC3E975"/>
    <w:rsid w:val="0DB33671"/>
    <w:rsid w:val="0DEBA531"/>
    <w:rsid w:val="0E82C490"/>
    <w:rsid w:val="0F6225F9"/>
    <w:rsid w:val="10118C35"/>
    <w:rsid w:val="106C6318"/>
    <w:rsid w:val="10ADBCC6"/>
    <w:rsid w:val="122D04FA"/>
    <w:rsid w:val="12F5C222"/>
    <w:rsid w:val="13482896"/>
    <w:rsid w:val="136233B3"/>
    <w:rsid w:val="154AB925"/>
    <w:rsid w:val="15C1A3A2"/>
    <w:rsid w:val="16762185"/>
    <w:rsid w:val="16EDE067"/>
    <w:rsid w:val="18D2B15E"/>
    <w:rsid w:val="1922F94A"/>
    <w:rsid w:val="192DCB6F"/>
    <w:rsid w:val="199A5AA8"/>
    <w:rsid w:val="1A0B386F"/>
    <w:rsid w:val="1A44E074"/>
    <w:rsid w:val="1A73570F"/>
    <w:rsid w:val="1AFC0DC6"/>
    <w:rsid w:val="1C2656D6"/>
    <w:rsid w:val="1D5FE527"/>
    <w:rsid w:val="1E88418F"/>
    <w:rsid w:val="1EFDA89E"/>
    <w:rsid w:val="1F4AC800"/>
    <w:rsid w:val="20DC9C4D"/>
    <w:rsid w:val="214434D6"/>
    <w:rsid w:val="223A6ABC"/>
    <w:rsid w:val="2273B9E2"/>
    <w:rsid w:val="22E5D486"/>
    <w:rsid w:val="234FB5D8"/>
    <w:rsid w:val="241CDB18"/>
    <w:rsid w:val="241D6D5D"/>
    <w:rsid w:val="24502AD5"/>
    <w:rsid w:val="245D434D"/>
    <w:rsid w:val="2487F964"/>
    <w:rsid w:val="24CC16E1"/>
    <w:rsid w:val="2508DAD2"/>
    <w:rsid w:val="25A0EA13"/>
    <w:rsid w:val="25D57B14"/>
    <w:rsid w:val="26D2BFD1"/>
    <w:rsid w:val="285E8039"/>
    <w:rsid w:val="28D0B194"/>
    <w:rsid w:val="2986982B"/>
    <w:rsid w:val="2A85085F"/>
    <w:rsid w:val="2A94E1B3"/>
    <w:rsid w:val="2C8AF24C"/>
    <w:rsid w:val="2C968BD1"/>
    <w:rsid w:val="2DED9152"/>
    <w:rsid w:val="2E6BBEFA"/>
    <w:rsid w:val="2F5D5626"/>
    <w:rsid w:val="2FBEE970"/>
    <w:rsid w:val="2FE0D677"/>
    <w:rsid w:val="30838963"/>
    <w:rsid w:val="3115069D"/>
    <w:rsid w:val="314D1C4F"/>
    <w:rsid w:val="32F84D75"/>
    <w:rsid w:val="35385C8E"/>
    <w:rsid w:val="35427396"/>
    <w:rsid w:val="35792506"/>
    <w:rsid w:val="3579EE54"/>
    <w:rsid w:val="35BE9845"/>
    <w:rsid w:val="35DB78F9"/>
    <w:rsid w:val="35FD2B2A"/>
    <w:rsid w:val="3A59E368"/>
    <w:rsid w:val="3B6F52F9"/>
    <w:rsid w:val="3B92F4E0"/>
    <w:rsid w:val="3B940CD5"/>
    <w:rsid w:val="3BDA84B7"/>
    <w:rsid w:val="3C92302C"/>
    <w:rsid w:val="4036DFDF"/>
    <w:rsid w:val="4042C41C"/>
    <w:rsid w:val="404CEBD9"/>
    <w:rsid w:val="424DF2A1"/>
    <w:rsid w:val="43CD6F76"/>
    <w:rsid w:val="43D31F37"/>
    <w:rsid w:val="45995810"/>
    <w:rsid w:val="45C63033"/>
    <w:rsid w:val="4771EC7D"/>
    <w:rsid w:val="4884262C"/>
    <w:rsid w:val="49454C04"/>
    <w:rsid w:val="4964A82B"/>
    <w:rsid w:val="4A8DD16A"/>
    <w:rsid w:val="4C31056B"/>
    <w:rsid w:val="4F3B28E5"/>
    <w:rsid w:val="4F4805DF"/>
    <w:rsid w:val="50946B01"/>
    <w:rsid w:val="515362C9"/>
    <w:rsid w:val="51907F19"/>
    <w:rsid w:val="531685A4"/>
    <w:rsid w:val="534F6D63"/>
    <w:rsid w:val="53DAE03B"/>
    <w:rsid w:val="560C2B3D"/>
    <w:rsid w:val="56BFB5C7"/>
    <w:rsid w:val="577C8523"/>
    <w:rsid w:val="578279D5"/>
    <w:rsid w:val="5856B4C8"/>
    <w:rsid w:val="58826C5A"/>
    <w:rsid w:val="59C0FEB8"/>
    <w:rsid w:val="5B6DA549"/>
    <w:rsid w:val="5CAC854E"/>
    <w:rsid w:val="5D263017"/>
    <w:rsid w:val="5ECA049C"/>
    <w:rsid w:val="5FEED582"/>
    <w:rsid w:val="60BF3E8E"/>
    <w:rsid w:val="62046A49"/>
    <w:rsid w:val="620C96E3"/>
    <w:rsid w:val="62236A7D"/>
    <w:rsid w:val="638C5C98"/>
    <w:rsid w:val="63FC5938"/>
    <w:rsid w:val="6470B51F"/>
    <w:rsid w:val="6491B4BD"/>
    <w:rsid w:val="654109F1"/>
    <w:rsid w:val="65C044AB"/>
    <w:rsid w:val="67129AC4"/>
    <w:rsid w:val="67C0D550"/>
    <w:rsid w:val="68951C1B"/>
    <w:rsid w:val="68F2D4F9"/>
    <w:rsid w:val="6AFA688E"/>
    <w:rsid w:val="6B92FC38"/>
    <w:rsid w:val="6BB39E06"/>
    <w:rsid w:val="6BEA4BB3"/>
    <w:rsid w:val="6BF1DC79"/>
    <w:rsid w:val="6C7CA3E6"/>
    <w:rsid w:val="6CDB5243"/>
    <w:rsid w:val="6D29D417"/>
    <w:rsid w:val="6D4B41DE"/>
    <w:rsid w:val="70608DC4"/>
    <w:rsid w:val="721A346A"/>
    <w:rsid w:val="7466EC96"/>
    <w:rsid w:val="74DE3C43"/>
    <w:rsid w:val="7642033B"/>
    <w:rsid w:val="76D46130"/>
    <w:rsid w:val="775CE949"/>
    <w:rsid w:val="78602BC5"/>
    <w:rsid w:val="7A29388C"/>
    <w:rsid w:val="7A3C130C"/>
    <w:rsid w:val="7B8F3EE8"/>
    <w:rsid w:val="7BF40531"/>
    <w:rsid w:val="7CE4AA8F"/>
    <w:rsid w:val="7E5EF50D"/>
    <w:rsid w:val="7EDC0BFE"/>
    <w:rsid w:val="7FC7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70DDC"/>
  <w15:docId w15:val="{05AD8447-715E-471F-9E5F-635DA5783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746E8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E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E22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2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B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41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1F4"/>
  </w:style>
  <w:style w:type="paragraph" w:styleId="Footer">
    <w:name w:val="footer"/>
    <w:basedOn w:val="Normal"/>
    <w:link w:val="FooterChar"/>
    <w:uiPriority w:val="99"/>
    <w:unhideWhenUsed/>
    <w:rsid w:val="009641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7.jpeg"/><Relationship Id="rId21" Type="http://schemas.openxmlformats.org/officeDocument/2006/relationships/image" Target="media/image10.jp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10" Type="http://schemas.openxmlformats.org/officeDocument/2006/relationships/hyperlink" Target="https://github.com/tsanetgit/SFDC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hyperlink" Target="https://visualstudio.microsoft.com/ru/free-developer-offers/" TargetMode="External"/><Relationship Id="rId35" Type="http://schemas.openxmlformats.org/officeDocument/2006/relationships/image" Target="media/image23.jpe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9942EB05C1194196C6722EC4AA82D2" ma:contentTypeVersion="12" ma:contentTypeDescription="Create a new document." ma:contentTypeScope="" ma:versionID="d002a58d1fd878f9a7dad6bee9cd3a79">
  <xsd:schema xmlns:xsd="http://www.w3.org/2001/XMLSchema" xmlns:xs="http://www.w3.org/2001/XMLSchema" xmlns:p="http://schemas.microsoft.com/office/2006/metadata/properties" xmlns:ns2="9f779271-bf6c-458c-aede-964660d96c63" xmlns:ns3="17c12cbd-6d14-435a-a82e-21ba48f2a255" targetNamespace="http://schemas.microsoft.com/office/2006/metadata/properties" ma:root="true" ma:fieldsID="7b5fba5987ae3897e26831f326326971" ns2:_="" ns3:_="">
    <xsd:import namespace="9f779271-bf6c-458c-aede-964660d96c63"/>
    <xsd:import namespace="17c12cbd-6d14-435a-a82e-21ba48f2a2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779271-bf6c-458c-aede-964660d96c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7ba80a6-c3e5-415f-a819-9323441bc6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c12cbd-6d14-435a-a82e-21ba48f2a25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2d69604-0edd-4dca-8141-336e384305f1}" ma:internalName="TaxCatchAll" ma:showField="CatchAllData" ma:web="17c12cbd-6d14-435a-a82e-21ba48f2a2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7c12cbd-6d14-435a-a82e-21ba48f2a255" xsi:nil="true"/>
    <lcf76f155ced4ddcb4097134ff3c332f xmlns="9f779271-bf6c-458c-aede-964660d96c6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62CDA59-899B-4FD6-8AB3-85F5B34EA5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779271-bf6c-458c-aede-964660d96c63"/>
    <ds:schemaRef ds:uri="17c12cbd-6d14-435a-a82e-21ba48f2a2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7DEEF5-B528-456A-9B0D-25B2935E31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C58B06-CDAF-4044-A533-DF9867425E61}">
  <ds:schemaRefs>
    <ds:schemaRef ds:uri="http://schemas.microsoft.com/office/2006/metadata/properties"/>
    <ds:schemaRef ds:uri="http://schemas.microsoft.com/office/infopath/2007/PartnerControls"/>
    <ds:schemaRef ds:uri="17c12cbd-6d14-435a-a82e-21ba48f2a255"/>
    <ds:schemaRef ds:uri="9f779271-bf6c-458c-aede-964660d96c6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810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Esch</dc:creator>
  <cp:keywords/>
  <cp:lastModifiedBy>paul Esch</cp:lastModifiedBy>
  <cp:revision>92</cp:revision>
  <cp:lastPrinted>2024-07-03T20:58:00Z</cp:lastPrinted>
  <dcterms:created xsi:type="dcterms:W3CDTF">2024-07-03T20:58:00Z</dcterms:created>
  <dcterms:modified xsi:type="dcterms:W3CDTF">2024-12-28T15:16:00Z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0x010100A29942EB05C1194196C6722EC4AA82D2</vt:lpwstr>
  </property>
  <property fmtid="{D5CDD505-2E9C-101B-9397-08002B2CF9AE}" pid="3" name="MediaServiceImageTags">
    <vt:lpwstr/>
  </property>
</Properties>
</file>